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C14BA9" w14:paraId="2F7F278A" w14:textId="77777777" w:rsidTr="34069E1F">
        <w:tc>
          <w:tcPr>
            <w:tcW w:w="2368" w:type="dxa"/>
          </w:tcPr>
          <w:p w14:paraId="2B2768D6" w14:textId="313FE2E3" w:rsidR="00C14BA9" w:rsidRDefault="00340418" w:rsidP="00A61D71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 w:rsidRPr="34069E1F">
              <w:rPr>
                <w:sz w:val="4"/>
                <w:szCs w:val="4"/>
              </w:rPr>
              <w:t>t</w:t>
            </w:r>
            <w:r w:rsidR="00A61D71">
              <w:rPr>
                <w:noProof/>
              </w:rPr>
              <w:drawing>
                <wp:inline distT="0" distB="0" distL="0" distR="0" wp14:anchorId="351594E0" wp14:editId="019E29BE">
                  <wp:extent cx="1414780" cy="382905"/>
                  <wp:effectExtent l="0" t="0" r="0" b="0"/>
                  <wp:docPr id="1461332002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332002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21ED9C81" w14:textId="0C3A2D46" w:rsidR="00C14BA9" w:rsidRDefault="00C14BA9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</w:t>
            </w:r>
            <w:r w:rsidR="00A61D71">
              <w:rPr>
                <w:rFonts w:cs="Arial"/>
                <w:b/>
                <w:spacing w:val="6"/>
                <w:sz w:val="28"/>
                <w:szCs w:val="28"/>
              </w:rPr>
              <w:t>ntwicklung</w:t>
            </w:r>
          </w:p>
          <w:p w14:paraId="3399D4A2" w14:textId="77777777" w:rsidR="00C14BA9" w:rsidRDefault="00C14BA9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14:paraId="3C1CA70F" w14:textId="77777777" w:rsidR="00C14BA9" w:rsidRDefault="00C14BA9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C14BA9" w14:paraId="1164723A" w14:textId="77777777" w:rsidTr="794D354F">
        <w:tc>
          <w:tcPr>
            <w:tcW w:w="4818" w:type="dxa"/>
            <w:gridSpan w:val="2"/>
            <w:tcBorders>
              <w:top w:val="single" w:sz="1" w:space="0" w:color="000000" w:themeColor="text1"/>
              <w:left w:val="single" w:sz="1" w:space="0" w:color="000000" w:themeColor="text1"/>
            </w:tcBorders>
            <w:shd w:val="clear" w:color="auto" w:fill="CCCCCC"/>
          </w:tcPr>
          <w:p w14:paraId="3241C0B1" w14:textId="77777777" w:rsidR="00C14BA9" w:rsidRDefault="00C14BA9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 w:themeColor="text1"/>
              <w:left w:val="single" w:sz="8" w:space="0" w:color="000000" w:themeColor="text1"/>
              <w:right w:val="single" w:sz="1" w:space="0" w:color="000000" w:themeColor="text1"/>
            </w:tcBorders>
            <w:shd w:val="clear" w:color="auto" w:fill="E6E6FF"/>
          </w:tcPr>
          <w:p w14:paraId="1F8A22C4" w14:textId="77777777" w:rsidR="00C14BA9" w:rsidRDefault="00C14BA9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C14BA9" w14:paraId="064E42F9" w14:textId="77777777" w:rsidTr="794D354F">
        <w:tc>
          <w:tcPr>
            <w:tcW w:w="849" w:type="dxa"/>
            <w:tcBorders>
              <w:left w:val="single" w:sz="1" w:space="0" w:color="000000" w:themeColor="text1"/>
            </w:tcBorders>
            <w:shd w:val="clear" w:color="auto" w:fill="CCCCCC"/>
          </w:tcPr>
          <w:p w14:paraId="557ED750" w14:textId="77777777" w:rsidR="00C14BA9" w:rsidRDefault="00C14BA9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E16F366" w14:textId="30A0E1E9" w:rsidR="00C14BA9" w:rsidRDefault="4E6C8E1E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 w:val="restart"/>
            <w:tcBorders>
              <w:left w:val="single" w:sz="8" w:space="0" w:color="000000" w:themeColor="text1"/>
              <w:bottom w:val="single" w:sz="1" w:space="0" w:color="000000" w:themeColor="text1"/>
            </w:tcBorders>
            <w:shd w:val="clear" w:color="auto" w:fill="E6E6FF"/>
          </w:tcPr>
          <w:p w14:paraId="51847A01" w14:textId="77777777" w:rsidR="00C14BA9" w:rsidRDefault="00C14BA9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62494C35" w14:textId="52E97704" w:rsidR="00C14BA9" w:rsidRDefault="7732BD8B">
            <w:pPr>
              <w:pStyle w:val="TabellenInhalt"/>
            </w:pPr>
            <w:r w:rsidRPr="794D354F">
              <w:rPr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14:paraId="30FD70E9" w14:textId="35F3E6DF" w:rsidR="00C14BA9" w:rsidRDefault="7732BD8B">
            <w:pPr>
              <w:pStyle w:val="TabellenInhalt"/>
            </w:pPr>
            <w:r w:rsidRPr="794D354F">
              <w:rPr>
                <w:sz w:val="20"/>
                <w:szCs w:val="20"/>
              </w:rPr>
              <w:t>Lara Huber</w:t>
            </w:r>
          </w:p>
          <w:p w14:paraId="32D76665" w14:textId="6C74B13C" w:rsidR="00C14BA9" w:rsidRDefault="7732BD8B">
            <w:pPr>
              <w:pStyle w:val="TabellenInhalt"/>
            </w:pPr>
            <w:r w:rsidRPr="794D354F">
              <w:rPr>
                <w:sz w:val="20"/>
                <w:szCs w:val="20"/>
              </w:rPr>
              <w:t>Leon Parzer</w:t>
            </w:r>
          </w:p>
          <w:p w14:paraId="10047270" w14:textId="7B491D34" w:rsidR="7732BD8B" w:rsidRDefault="7732BD8B" w:rsidP="794D354F">
            <w:pPr>
              <w:pStyle w:val="TabellenInhalt"/>
            </w:pPr>
            <w:r w:rsidRPr="794D354F">
              <w:rPr>
                <w:sz w:val="20"/>
                <w:szCs w:val="20"/>
              </w:rPr>
              <w:t>Emanuel Halm</w:t>
            </w:r>
          </w:p>
          <w:p w14:paraId="0C8009A2" w14:textId="77777777" w:rsidR="00C14BA9" w:rsidRDefault="00C14BA9">
            <w:pPr>
              <w:pStyle w:val="TabellenInhalt"/>
              <w:rPr>
                <w:sz w:val="20"/>
                <w:szCs w:val="20"/>
              </w:rPr>
            </w:pPr>
          </w:p>
          <w:p w14:paraId="2BC6839A" w14:textId="490A22D9" w:rsidR="00C14BA9" w:rsidRDefault="00C14BA9">
            <w:pPr>
              <w:pStyle w:val="TabellenInhalt"/>
            </w:pPr>
            <w:r w:rsidRPr="794D354F">
              <w:rPr>
                <w:i/>
                <w:iCs/>
                <w:sz w:val="20"/>
                <w:szCs w:val="20"/>
              </w:rPr>
              <w:t>Betreuung</w:t>
            </w:r>
          </w:p>
          <w:p w14:paraId="26FE56A2" w14:textId="79B346E8" w:rsidR="00C14BA9" w:rsidRDefault="128C156E">
            <w:pPr>
              <w:pStyle w:val="TabellenInhalt"/>
            </w:pPr>
            <w:r w:rsidRPr="794D354F">
              <w:rPr>
                <w:i/>
                <w:iCs/>
                <w:sz w:val="20"/>
                <w:szCs w:val="20"/>
              </w:rPr>
              <w:t>Heimo Uhrmann</w:t>
            </w:r>
          </w:p>
        </w:tc>
      </w:tr>
      <w:tr w:rsidR="00C14BA9" w14:paraId="6AF4E77C" w14:textId="77777777" w:rsidTr="794D354F">
        <w:tc>
          <w:tcPr>
            <w:tcW w:w="8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CCCCCC"/>
          </w:tcPr>
          <w:p w14:paraId="036BEDD4" w14:textId="77777777" w:rsidR="00C14BA9" w:rsidRDefault="00C14BA9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E8F874D" w14:textId="6A9F645B" w:rsidR="00C14BA9" w:rsidRDefault="304CD750">
            <w:pPr>
              <w:pStyle w:val="TabellenInhalt"/>
            </w:pPr>
            <w:r>
              <w:t>Rauchmelder</w:t>
            </w:r>
          </w:p>
        </w:tc>
        <w:tc>
          <w:tcPr>
            <w:tcW w:w="850" w:type="dxa"/>
            <w:vMerge/>
          </w:tcPr>
          <w:p w14:paraId="43467209" w14:textId="77777777" w:rsidR="00C14BA9" w:rsidRDefault="00C14BA9"/>
        </w:tc>
        <w:tc>
          <w:tcPr>
            <w:tcW w:w="3970" w:type="dxa"/>
            <w:vMerge/>
          </w:tcPr>
          <w:p w14:paraId="00918DAD" w14:textId="77777777" w:rsidR="00C14BA9" w:rsidRDefault="00C14BA9"/>
        </w:tc>
      </w:tr>
      <w:tr w:rsidR="00C14BA9" w14:paraId="3AEB3E41" w14:textId="77777777" w:rsidTr="794D354F">
        <w:tc>
          <w:tcPr>
            <w:tcW w:w="4818" w:type="dxa"/>
            <w:gridSpan w:val="2"/>
            <w:tcBorders>
              <w:left w:val="single" w:sz="1" w:space="0" w:color="000000" w:themeColor="text1"/>
            </w:tcBorders>
            <w:shd w:val="clear" w:color="auto" w:fill="E6E6E6"/>
          </w:tcPr>
          <w:p w14:paraId="50615E62" w14:textId="77777777" w:rsidR="00C14BA9" w:rsidRDefault="00C14BA9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</w:tcPr>
          <w:p w14:paraId="426EAEFE" w14:textId="77777777" w:rsidR="00C14BA9" w:rsidRDefault="00C14BA9"/>
        </w:tc>
        <w:tc>
          <w:tcPr>
            <w:tcW w:w="3970" w:type="dxa"/>
            <w:vMerge/>
          </w:tcPr>
          <w:p w14:paraId="2B3C1480" w14:textId="77777777" w:rsidR="00C14BA9" w:rsidRDefault="00C14BA9"/>
        </w:tc>
      </w:tr>
      <w:tr w:rsidR="00C14BA9" w14:paraId="7293ACE5" w14:textId="77777777" w:rsidTr="794D354F">
        <w:tc>
          <w:tcPr>
            <w:tcW w:w="849" w:type="dxa"/>
            <w:tcBorders>
              <w:left w:val="single" w:sz="1" w:space="0" w:color="000000" w:themeColor="text1"/>
            </w:tcBorders>
            <w:shd w:val="clear" w:color="auto" w:fill="E6E6E6"/>
          </w:tcPr>
          <w:p w14:paraId="6DC00F97" w14:textId="77777777" w:rsidR="00C14BA9" w:rsidRDefault="00C14BA9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7C22F4BC" w14:textId="2F8AFE78" w:rsidR="00C14BA9" w:rsidRDefault="57DF898B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/>
          </w:tcPr>
          <w:p w14:paraId="6413CB41" w14:textId="77777777" w:rsidR="00C14BA9" w:rsidRDefault="00C14BA9"/>
        </w:tc>
        <w:tc>
          <w:tcPr>
            <w:tcW w:w="3970" w:type="dxa"/>
            <w:vMerge/>
          </w:tcPr>
          <w:p w14:paraId="6669594C" w14:textId="77777777" w:rsidR="00C14BA9" w:rsidRDefault="00C14BA9"/>
        </w:tc>
      </w:tr>
      <w:tr w:rsidR="00C14BA9" w14:paraId="64FF8FA5" w14:textId="77777777" w:rsidTr="794D354F">
        <w:tc>
          <w:tcPr>
            <w:tcW w:w="849" w:type="dxa"/>
            <w:tcBorders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E6E6E6"/>
          </w:tcPr>
          <w:p w14:paraId="265CC9CD" w14:textId="77777777" w:rsidR="00C14BA9" w:rsidRDefault="00C14BA9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50B673A5" w14:textId="77777777" w:rsidR="00C14BA9" w:rsidRDefault="00C14BA9">
            <w:pPr>
              <w:pStyle w:val="TabellenInhalt"/>
            </w:pPr>
            <w:r>
              <w:t>Status Report</w:t>
            </w:r>
          </w:p>
        </w:tc>
        <w:tc>
          <w:tcPr>
            <w:tcW w:w="850" w:type="dxa"/>
            <w:vMerge/>
          </w:tcPr>
          <w:p w14:paraId="027F674C" w14:textId="77777777" w:rsidR="00C14BA9" w:rsidRDefault="00C14BA9"/>
        </w:tc>
        <w:tc>
          <w:tcPr>
            <w:tcW w:w="3970" w:type="dxa"/>
            <w:vMerge/>
          </w:tcPr>
          <w:p w14:paraId="6CAA86BA" w14:textId="77777777" w:rsidR="00C14BA9" w:rsidRDefault="00C14BA9"/>
        </w:tc>
      </w:tr>
    </w:tbl>
    <w:p w14:paraId="3B36AA72" w14:textId="77777777" w:rsidR="00C14BA9" w:rsidRDefault="00C14BA9">
      <w:pPr>
        <w:rPr>
          <w:sz w:val="20"/>
          <w:szCs w:val="20"/>
        </w:rPr>
      </w:pPr>
    </w:p>
    <w:p w14:paraId="3B35BAC5" w14:textId="77777777" w:rsidR="00C14BA9" w:rsidRDefault="00C14BA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C14BA9" w14:paraId="0225FB4D" w14:textId="77777777" w:rsidTr="794D354F">
        <w:tc>
          <w:tcPr>
            <w:tcW w:w="121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E6E6E6"/>
          </w:tcPr>
          <w:p w14:paraId="174AEBDD" w14:textId="77777777" w:rsidR="00C14BA9" w:rsidRDefault="00C14BA9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E6E6E6"/>
          </w:tcPr>
          <w:p w14:paraId="30473E06" w14:textId="77777777" w:rsidR="00C14BA9" w:rsidRDefault="00C14BA9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</w:tcBorders>
            <w:shd w:val="clear" w:color="auto" w:fill="E6E6E6"/>
          </w:tcPr>
          <w:p w14:paraId="3823439F" w14:textId="77777777" w:rsidR="00C14BA9" w:rsidRDefault="00C14BA9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 w:themeColor="text1"/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  <w:shd w:val="clear" w:color="auto" w:fill="E6E6E6"/>
          </w:tcPr>
          <w:p w14:paraId="3BE603A1" w14:textId="77777777" w:rsidR="00C14BA9" w:rsidRDefault="00C14BA9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C14BA9" w14:paraId="75A30879" w14:textId="77777777" w:rsidTr="794D354F">
        <w:tc>
          <w:tcPr>
            <w:tcW w:w="121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6267B37" w14:textId="54DFA016" w:rsidR="00C14BA9" w:rsidRDefault="5EB0AF3F">
            <w:pPr>
              <w:pStyle w:val="TabellenInhalt"/>
            </w:pPr>
            <w:r w:rsidRPr="794D354F"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D518FFA" w14:textId="0D562F24" w:rsidR="00C14BA9" w:rsidRDefault="5EB0AF3F">
            <w:pPr>
              <w:pStyle w:val="TabellenInhalt"/>
            </w:pPr>
            <w:r w:rsidRPr="794D354F">
              <w:rPr>
                <w:sz w:val="20"/>
                <w:szCs w:val="20"/>
              </w:rPr>
              <w:t>21.04.2026</w:t>
            </w:r>
          </w:p>
        </w:tc>
        <w:tc>
          <w:tcPr>
            <w:tcW w:w="2066" w:type="dxa"/>
            <w:tcBorders>
              <w:left w:val="single" w:sz="1" w:space="0" w:color="000000" w:themeColor="text1"/>
              <w:bottom w:val="single" w:sz="1" w:space="0" w:color="000000" w:themeColor="text1"/>
            </w:tcBorders>
          </w:tcPr>
          <w:p w14:paraId="0D0D2DA0" w14:textId="33F5DBA9" w:rsidR="00C14BA9" w:rsidRDefault="5EB0AF3F">
            <w:pPr>
              <w:pStyle w:val="TabellenInhalt"/>
              <w:rPr>
                <w:sz w:val="20"/>
                <w:szCs w:val="20"/>
              </w:rPr>
            </w:pPr>
            <w:r w:rsidRPr="794D354F">
              <w:rPr>
                <w:sz w:val="20"/>
                <w:szCs w:val="20"/>
              </w:rPr>
              <w:t>L</w:t>
            </w:r>
            <w:r w:rsidR="714DFA51" w:rsidRPr="794D354F">
              <w:rPr>
                <w:sz w:val="20"/>
                <w:szCs w:val="20"/>
              </w:rPr>
              <w:t>eon Parzer</w:t>
            </w:r>
          </w:p>
        </w:tc>
        <w:tc>
          <w:tcPr>
            <w:tcW w:w="4931" w:type="dxa"/>
            <w:tcBorders>
              <w:left w:val="single" w:sz="1" w:space="0" w:color="000000" w:themeColor="text1"/>
              <w:bottom w:val="single" w:sz="1" w:space="0" w:color="000000" w:themeColor="text1"/>
              <w:right w:val="single" w:sz="1" w:space="0" w:color="000000" w:themeColor="text1"/>
            </w:tcBorders>
          </w:tcPr>
          <w:p w14:paraId="4D9C061B" w14:textId="77777777" w:rsidR="00C14BA9" w:rsidRDefault="00C14BA9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0A88F03D" w14:textId="77777777" w:rsidR="00C14BA9" w:rsidRDefault="00C14BA9"/>
    <w:p w14:paraId="42750563" w14:textId="77777777" w:rsidR="00C14BA9" w:rsidRDefault="00C14BA9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Status</w:t>
      </w:r>
    </w:p>
    <w:p w14:paraId="1E5C8DC5" w14:textId="27F0901E" w:rsidR="00C14BA9" w:rsidRDefault="00C14BA9">
      <w:pPr>
        <w:autoSpaceDE w:val="0"/>
        <w:rPr>
          <w:rFonts w:eastAsia="Arial" w:cs="Tahoma"/>
          <w:lang w:val="de-DE"/>
        </w:rPr>
      </w:pPr>
      <w:r>
        <w:rPr>
          <w:rFonts w:eastAsia="Arial" w:cs="Tahoma"/>
          <w:lang w:val="de-DE"/>
        </w:rPr>
        <w:t>(zutreffendes ankreuzen bzw</w:t>
      </w:r>
      <w:r w:rsidR="00A61D71">
        <w:rPr>
          <w:rFonts w:eastAsia="Arial" w:cs="Tahoma"/>
          <w:lang w:val="de-DE"/>
        </w:rPr>
        <w:t>.</w:t>
      </w:r>
      <w:r>
        <w:rPr>
          <w:rFonts w:eastAsia="Arial" w:cs="Tahoma"/>
          <w:lang w:val="de-DE"/>
        </w:rPr>
        <w:t xml:space="preserve"> </w:t>
      </w:r>
      <w:r w:rsidR="00A61D71">
        <w:rPr>
          <w:rFonts w:eastAsia="Arial" w:cs="Tahoma"/>
          <w:lang w:val="de-DE"/>
        </w:rPr>
        <w:t>nichtzutreffendes</w:t>
      </w:r>
      <w:r>
        <w:rPr>
          <w:rFonts w:eastAsia="Arial" w:cs="Tahoma"/>
          <w:lang w:val="de-DE"/>
        </w:rPr>
        <w:t xml:space="preserve"> streichen)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47"/>
        <w:gridCol w:w="4747"/>
      </w:tblGrid>
      <w:tr w:rsidR="00C14BA9" w14:paraId="5F7BBDC3" w14:textId="77777777" w:rsidTr="23C11C90">
        <w:tc>
          <w:tcPr>
            <w:tcW w:w="4747" w:type="dxa"/>
          </w:tcPr>
          <w:p w14:paraId="5FB77A22" w14:textId="242C9A29" w:rsidR="00C14BA9" w:rsidRDefault="00C14BA9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 w:rsidRPr="23C11C90">
              <w:rPr>
                <w:rFonts w:eastAsia="Arial" w:cs="Tahoma"/>
                <w:lang w:val="de-DE"/>
              </w:rPr>
              <w:t xml:space="preserve">Der Projektstatus zu </w:t>
            </w:r>
            <w:r w:rsidR="5D71DA82" w:rsidRPr="23C11C90">
              <w:rPr>
                <w:rFonts w:eastAsia="Arial" w:cs="Tahoma"/>
                <w:lang w:val="de-DE"/>
              </w:rPr>
              <w:t>PRE</w:t>
            </w:r>
            <w:r w:rsidRPr="23C11C90">
              <w:rPr>
                <w:rFonts w:eastAsia="Arial" w:cs="Tahoma"/>
                <w:lang w:val="de-DE"/>
              </w:rPr>
              <w:t>-Beginn ist:</w:t>
            </w:r>
          </w:p>
          <w:p w14:paraId="1CD553B4" w14:textId="77777777" w:rsidR="00C14BA9" w:rsidRDefault="00C14BA9">
            <w:pPr>
              <w:autoSpaceDE w:val="0"/>
              <w:rPr>
                <w:rFonts w:eastAsia="Arial" w:cs="Tahoma"/>
                <w:lang w:val="de-DE"/>
              </w:rPr>
            </w:pPr>
          </w:p>
        </w:tc>
        <w:tc>
          <w:tcPr>
            <w:tcW w:w="4747" w:type="dxa"/>
            <w:vAlign w:val="center"/>
          </w:tcPr>
          <w:tbl>
            <w:tblPr>
              <w:tblW w:w="0" w:type="auto"/>
              <w:tblInd w:w="2078" w:type="dxa"/>
              <w:tblLayout w:type="fixed"/>
              <w:tblLook w:val="0000" w:firstRow="0" w:lastRow="0" w:firstColumn="0" w:lastColumn="0" w:noHBand="0" w:noVBand="0"/>
            </w:tblPr>
            <w:tblGrid>
              <w:gridCol w:w="380"/>
            </w:tblGrid>
            <w:tr w:rsidR="00C14BA9" w14:paraId="6D1DE3B6" w14:textId="77777777">
              <w:tc>
                <w:tcPr>
                  <w:tcW w:w="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0000"/>
                </w:tcPr>
                <w:p w14:paraId="3EF8E2B4" w14:textId="77777777" w:rsidR="00C14BA9" w:rsidRDefault="00C14BA9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</w:t>
                  </w:r>
                </w:p>
              </w:tc>
            </w:tr>
            <w:tr w:rsidR="00C14BA9" w14:paraId="0B8ED72A" w14:textId="77777777">
              <w:tc>
                <w:tcPr>
                  <w:tcW w:w="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</w:tcPr>
                <w:p w14:paraId="2EB5B288" w14:textId="77777777" w:rsidR="00C14BA9" w:rsidRDefault="00C14BA9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</w:t>
                  </w:r>
                </w:p>
              </w:tc>
            </w:tr>
            <w:tr w:rsidR="00C14BA9" w14:paraId="31914AE5" w14:textId="77777777">
              <w:tc>
                <w:tcPr>
                  <w:tcW w:w="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FF00"/>
                </w:tcPr>
                <w:p w14:paraId="01E10BE0" w14:textId="77777777" w:rsidR="00C14BA9" w:rsidRDefault="00C14BA9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</w:t>
                  </w:r>
                </w:p>
              </w:tc>
            </w:tr>
          </w:tbl>
          <w:p w14:paraId="2DF307B7" w14:textId="77777777" w:rsidR="00C14BA9" w:rsidRDefault="00C14BA9">
            <w:pPr>
              <w:rPr>
                <w:rFonts w:eastAsia="Arial" w:cs="Tahoma"/>
                <w:lang w:val="de-DE"/>
              </w:rPr>
            </w:pPr>
          </w:p>
        </w:tc>
      </w:tr>
      <w:tr w:rsidR="00C14BA9" w14:paraId="782EBF7C" w14:textId="77777777" w:rsidTr="23C11C90">
        <w:tc>
          <w:tcPr>
            <w:tcW w:w="9494" w:type="dxa"/>
            <w:gridSpan w:val="2"/>
          </w:tcPr>
          <w:p w14:paraId="292BCA37" w14:textId="0AFC4BAD" w:rsidR="00C14BA9" w:rsidRDefault="002B4AD3">
            <w:pPr>
              <w:numPr>
                <w:ilvl w:val="0"/>
                <w:numId w:val="3"/>
              </w:numPr>
              <w:tabs>
                <w:tab w:val="left" w:pos="720"/>
              </w:tabs>
              <w:autoSpaceDE w:val="0"/>
              <w:snapToGrid w:val="0"/>
              <w:rPr>
                <w:rFonts w:eastAsia="Arial" w:cs="Tahoma"/>
                <w:lang w:val="de-DE"/>
              </w:rPr>
            </w:pPr>
            <w:r w:rsidRPr="002B4AD3">
              <w:rPr>
                <w:rFonts w:ascii="Segoe UI Symbol" w:eastAsia="Arial" w:hAnsi="Segoe UI Symbol" w:cs="Segoe UI Symbol"/>
              </w:rPr>
              <w:t>✓</w:t>
            </w:r>
            <w:r>
              <w:rPr>
                <w:rFonts w:eastAsia="Arial" w:cs="Tahoma"/>
              </w:rPr>
              <w:t xml:space="preserve"> </w:t>
            </w:r>
            <w:r w:rsidR="00C14BA9">
              <w:rPr>
                <w:rFonts w:eastAsia="Arial" w:cs="Tahoma"/>
                <w:lang w:val="de-DE"/>
              </w:rPr>
              <w:t>Es sind alle Projektmitarbeiter/innen einsatzbereit</w:t>
            </w:r>
            <w:r>
              <w:rPr>
                <w:rFonts w:eastAsia="Arial" w:cs="Tahoma"/>
                <w:lang w:val="de-DE"/>
              </w:rPr>
              <w:t xml:space="preserve"> </w:t>
            </w:r>
          </w:p>
          <w:p w14:paraId="0FF97ACC" w14:textId="3AD2186A" w:rsidR="00C14BA9" w:rsidRDefault="002B4AD3">
            <w:pPr>
              <w:numPr>
                <w:ilvl w:val="0"/>
                <w:numId w:val="4"/>
              </w:numPr>
              <w:tabs>
                <w:tab w:val="left" w:pos="720"/>
              </w:tabs>
              <w:autoSpaceDE w:val="0"/>
              <w:rPr>
                <w:rFonts w:eastAsia="Arial" w:cs="Tahoma"/>
                <w:lang w:val="de-DE"/>
              </w:rPr>
            </w:pPr>
            <w:r w:rsidRPr="002B4AD3">
              <w:rPr>
                <w:rFonts w:ascii="Segoe UI Symbol" w:eastAsia="Arial" w:hAnsi="Segoe UI Symbol" w:cs="Segoe UI Symbol"/>
              </w:rPr>
              <w:t>✓</w:t>
            </w:r>
            <w:r>
              <w:rPr>
                <w:rFonts w:ascii="Segoe UI Symbol" w:eastAsia="Arial" w:hAnsi="Segoe UI Symbol" w:cs="Segoe UI Symbol"/>
              </w:rPr>
              <w:t xml:space="preserve"> </w:t>
            </w:r>
            <w:r w:rsidR="00C14BA9">
              <w:rPr>
                <w:rFonts w:eastAsia="Arial" w:cs="Tahoma"/>
                <w:lang w:val="de-DE"/>
              </w:rPr>
              <w:t>Es sind alle Ressourcen zur Erledigung der Tagesarbeiten vorhanden</w:t>
            </w:r>
          </w:p>
          <w:p w14:paraId="70E89D47" w14:textId="77777777" w:rsidR="00C14BA9" w:rsidRPr="002B4AD3" w:rsidRDefault="00C14BA9">
            <w:pPr>
              <w:numPr>
                <w:ilvl w:val="0"/>
                <w:numId w:val="5"/>
              </w:numPr>
              <w:tabs>
                <w:tab w:val="left" w:pos="720"/>
              </w:tabs>
              <w:autoSpaceDE w:val="0"/>
              <w:rPr>
                <w:rFonts w:eastAsia="Arial" w:cs="Tahoma"/>
                <w:strike/>
                <w:lang w:val="de-DE"/>
              </w:rPr>
            </w:pPr>
            <w:r w:rsidRPr="002B4AD3">
              <w:rPr>
                <w:rFonts w:eastAsia="Arial" w:cs="Tahoma"/>
                <w:strike/>
                <w:lang w:val="de-DE"/>
              </w:rPr>
              <w:t>Es ist kein Betreuereingriff durch die Lehrkraft notwendig</w:t>
            </w:r>
          </w:p>
          <w:p w14:paraId="26E69D56" w14:textId="5FE93AC2" w:rsidR="00C14BA9" w:rsidRPr="002B4AD3" w:rsidRDefault="00C14BA9" w:rsidP="23C11C90">
            <w:pPr>
              <w:numPr>
                <w:ilvl w:val="0"/>
                <w:numId w:val="5"/>
              </w:numPr>
              <w:tabs>
                <w:tab w:val="left" w:pos="720"/>
              </w:tabs>
              <w:autoSpaceDE w:val="0"/>
              <w:rPr>
                <w:rFonts w:eastAsia="Arial" w:cs="Tahoma"/>
                <w:strike/>
                <w:lang w:val="de-DE"/>
              </w:rPr>
            </w:pPr>
            <w:r w:rsidRPr="002B4AD3">
              <w:rPr>
                <w:rFonts w:eastAsia="Arial" w:cs="Tahoma"/>
                <w:strike/>
                <w:lang w:val="de-DE"/>
              </w:rPr>
              <w:t xml:space="preserve">Es wurde seit der letzten </w:t>
            </w:r>
            <w:r w:rsidR="25360FC0" w:rsidRPr="002B4AD3">
              <w:rPr>
                <w:rFonts w:eastAsia="Arial" w:cs="Tahoma"/>
                <w:strike/>
                <w:lang w:val="de-DE"/>
              </w:rPr>
              <w:t>PRE</w:t>
            </w:r>
            <w:r w:rsidRPr="002B4AD3">
              <w:rPr>
                <w:rFonts w:eastAsia="Arial" w:cs="Tahoma"/>
                <w:strike/>
                <w:lang w:val="de-DE"/>
              </w:rPr>
              <w:t>-Einheit nichts außerhalb des Unterrichtes gearbeitet (ansonsten Beilage)</w:t>
            </w:r>
          </w:p>
        </w:tc>
      </w:tr>
    </w:tbl>
    <w:p w14:paraId="3474F0AF" w14:textId="77777777" w:rsidR="00C14BA9" w:rsidRDefault="00C14BA9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Meilensteinplan Soll/Ist</w:t>
      </w:r>
    </w:p>
    <w:p w14:paraId="05422E23" w14:textId="77777777" w:rsidR="00C14BA9" w:rsidRDefault="00C14BA9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>In diesem Abschnitt wird ein Soll/Ist-Vergleich des Meilensteinplanes geführt und dieser anschließend interpretiert.</w:t>
      </w:r>
    </w:p>
    <w:p w14:paraId="56F0AFE8" w14:textId="77777777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Termine</w:t>
      </w: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1270"/>
        <w:gridCol w:w="5138"/>
        <w:gridCol w:w="1620"/>
        <w:gridCol w:w="1444"/>
      </w:tblGrid>
      <w:tr w:rsidR="00C14BA9" w14:paraId="791E91BA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994426" w14:textId="77777777" w:rsidR="00C14BA9" w:rsidRDefault="00C14BA9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Nummer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D86316" w14:textId="77777777" w:rsidR="00C14BA9" w:rsidRDefault="00C14BA9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Name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5E1171" w14:textId="77777777" w:rsidR="00C14BA9" w:rsidRDefault="00C14BA9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Solldatum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FFCB5" w14:textId="77777777" w:rsidR="00C14BA9" w:rsidRDefault="00C14BA9">
            <w:pPr>
              <w:autoSpaceDE w:val="0"/>
              <w:snapToGrid w:val="0"/>
              <w:jc w:val="center"/>
            </w:pPr>
            <w:proofErr w:type="spellStart"/>
            <w:r>
              <w:rPr>
                <w:rFonts w:eastAsia="Arial" w:cs="Tahoma"/>
                <w:i/>
                <w:iCs/>
                <w:lang w:val="de-DE"/>
              </w:rPr>
              <w:t>Istdatum</w:t>
            </w:r>
            <w:proofErr w:type="spellEnd"/>
          </w:p>
        </w:tc>
      </w:tr>
      <w:tr w:rsidR="002B4AD3" w14:paraId="146B97CD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C55330" w14:textId="419FE21F" w:rsid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M0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155293" w14:textId="0732E108" w:rsid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Projektauftrag erteilt</w:t>
            </w:r>
            <w:r>
              <w:rPr>
                <w:rFonts w:eastAsia="Arial" w:cs="Tahoma"/>
                <w:lang w:val="de-DE"/>
              </w:rPr>
              <w:t xml:space="preserve"> / Gruppenbildung abgeschlossen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0D87E0" w14:textId="35FEDF42" w:rsid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10.02.2006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2783E" w14:textId="0DC7BC79" w:rsid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11.02.2006</w:t>
            </w:r>
          </w:p>
        </w:tc>
      </w:tr>
      <w:tr w:rsidR="002B4AD3" w14:paraId="1F5AA5AC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493D7B" w14:textId="16004051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C87857" w14:textId="683BD1DF" w:rsid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Grobplanung abgeschlossen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BD8796" w14:textId="27261525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13.02.2026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74123" w14:textId="39F6EE59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13.02.2026</w:t>
            </w:r>
          </w:p>
        </w:tc>
      </w:tr>
      <w:tr w:rsidR="002B4AD3" w14:paraId="4C2555A0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4B7D5C" w14:textId="26E023B3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M2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14DEB4" w14:textId="29BCA8E6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Pflichtenheft fertiggestellt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B086A5" w14:textId="57B4A08C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24.02.2026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A26F4" w14:textId="67F64902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24.02.2026</w:t>
            </w:r>
          </w:p>
        </w:tc>
      </w:tr>
      <w:tr w:rsidR="002B4AD3" w14:paraId="00A9D9F4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C8DF75" w14:textId="75F84F97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M3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3160C6" w14:textId="299E7312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Pflichtenheft final abgestimmt (besprochen &amp; verbessert)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5A5A88" w14:textId="2DA7B73E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03.03.2026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FDBA3" w14:textId="501E41C0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03.03.2026</w:t>
            </w:r>
          </w:p>
        </w:tc>
      </w:tr>
      <w:tr w:rsidR="002B4AD3" w14:paraId="17C97C57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020F98" w14:textId="21107927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M4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1D0FCA" w14:textId="38DF34F5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Projektanalyse abgeschlossen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F37C7E" w14:textId="0CB62872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06.03.2026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BCBE2" w14:textId="511C77B5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06.03.2026</w:t>
            </w:r>
          </w:p>
        </w:tc>
      </w:tr>
      <w:tr w:rsidR="002B4AD3" w14:paraId="3BB935A7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673434" w14:textId="17F8E96B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M5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4A7F36" w14:textId="34652D6B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Produkt- &amp; Objektstrukturplan finalisiert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FF3007" w14:textId="08D493C7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17.03.2026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26E95" w14:textId="333C649B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17.03.2026</w:t>
            </w:r>
          </w:p>
        </w:tc>
      </w:tr>
      <w:tr w:rsidR="002B4AD3" w14:paraId="35EB677D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F029BE" w14:textId="26D4FA46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M6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7E3C82" w14:textId="52846E95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Gantt-Chart abgeschlossen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E422F1" w14:textId="3C9FE6B0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D379E" w14:textId="05C42F63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</w:tr>
      <w:tr w:rsidR="002B4AD3" w14:paraId="5920BC20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3145CE" w14:textId="498C21A2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M7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4FA94D" w14:textId="7A43CBF1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Systemarchitektur &amp; Mockups definiert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1EFB64" w14:textId="2B9E1941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EEE17" w14:textId="5DC9B685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</w:tr>
      <w:tr w:rsidR="002B4AD3" w14:paraId="7CAB1197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E28720" w14:textId="4E22B153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M8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669737" w14:textId="52D38030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Steckbrett fertig aufgebaut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C3E27C" w14:textId="7DDCD11F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07.04.2026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49028" w14:textId="64122DD2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07.04.2026</w:t>
            </w:r>
          </w:p>
        </w:tc>
      </w:tr>
      <w:tr w:rsidR="002B4AD3" w14:paraId="3446093D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C1272D" w14:textId="39140098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M9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08BC5F" w14:textId="672314DB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Datenbank fertiggestellt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2F45E0" w14:textId="0009BED2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89982" w14:textId="3553A7AC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</w:tr>
      <w:tr w:rsidR="002B4AD3" w14:paraId="7DE59D12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86B091" w14:textId="78749138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lastRenderedPageBreak/>
              <w:t>M10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3076CE" w14:textId="41C300D1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Softwareentwicklung abgeschlossen (Sensor + Verarbeitung)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4A854C" w14:textId="7F029F4E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85A86" w14:textId="32724599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</w:tr>
      <w:tr w:rsidR="002B4AD3" w14:paraId="2E89CAD4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E171AB" w14:textId="08B67180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M11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D26E15" w14:textId="18CA5C71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Gesamtsystem integriert (DB + Software + Speicherung)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D607FA" w14:textId="1DBDF0FF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CCE78" w14:textId="01DA5811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</w:tr>
      <w:tr w:rsidR="002B4AD3" w14:paraId="231D53F1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1C5A10" w14:textId="7ADDD385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M12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B7FF11" w14:textId="5309A7E2" w:rsidR="002B4AD3" w:rsidRDefault="00B5684D" w:rsidP="00B5684D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Benutzeroberfläche vollständig (Anzeige + Alarm + Protokoll)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0EE57" w14:textId="658BC9B0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45E2A" w14:textId="5DE7E748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</w:tr>
      <w:tr w:rsidR="002B4AD3" w14:paraId="68F58310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CE4382" w14:textId="57F55495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M13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00B32E" w14:textId="621DE903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Projekt-Dokumentation &amp; Präsentationsmaterial fertig (Poster &amp; Film)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E6ED90" w14:textId="6371208A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47EE9" w14:textId="45943AEA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</w:tr>
      <w:tr w:rsidR="002B4AD3" w14:paraId="679F63E5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43D8C7" w14:textId="4752E52E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M14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E01F90" w14:textId="6BF59500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Projektpräsentation abgeschlossen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27A5EA" w14:textId="258B8141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4CA3C" w14:textId="58E37CF4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</w:tr>
      <w:tr w:rsidR="002B4AD3" w14:paraId="22EFCA54" w14:textId="77777777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5F526B" w14:textId="4D68EE28" w:rsidR="002B4AD3" w:rsidRPr="002B4AD3" w:rsidRDefault="002B4AD3" w:rsidP="002B4AD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M15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E9A67E" w14:textId="7940ECA9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Projektabschluss</w:t>
            </w:r>
            <w:r>
              <w:rPr>
                <w:rFonts w:eastAsia="Arial" w:cs="Tahoma"/>
                <w:i/>
                <w:iCs/>
              </w:rPr>
              <w:t>präsentation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A4FE86" w14:textId="290AD6E8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C530D9" w14:textId="19A43514" w:rsidR="002B4AD3" w:rsidRDefault="00B5684D" w:rsidP="002B4AD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</w:tr>
    </w:tbl>
    <w:p w14:paraId="145ADFB8" w14:textId="77777777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Interpretation</w:t>
      </w:r>
    </w:p>
    <w:p w14:paraId="184AF40B" w14:textId="6FCFCC91" w:rsidR="004C7E50" w:rsidRDefault="004C7E50" w:rsidP="004C7E50">
      <w:pPr>
        <w:autoSpaceDE w:val="0"/>
        <w:rPr>
          <w:rFonts w:eastAsia="Arial" w:cs="Tahoma"/>
          <w:lang w:val="de-DE"/>
        </w:rPr>
      </w:pPr>
      <w:r w:rsidRPr="004C7E50">
        <w:rPr>
          <w:rFonts w:eastAsia="Arial" w:cs="Tahoma"/>
          <w:lang w:val="de-DE"/>
        </w:rPr>
        <w:t>Der Terminplan ist klar strukturiert und logisch aufgebaut. Alle wichtigen Meilensteine wurden termingerecht erreicht, sodass das Projekt insgesamt planmäßig ve</w:t>
      </w:r>
      <w:r>
        <w:rPr>
          <w:rFonts w:eastAsia="Arial" w:cs="Tahoma"/>
          <w:lang w:val="de-DE"/>
        </w:rPr>
        <w:t>rläuft bzw. verlief.</w:t>
      </w:r>
    </w:p>
    <w:p w14:paraId="6C269A71" w14:textId="77777777" w:rsidR="004C7E50" w:rsidRPr="004C7E50" w:rsidRDefault="004C7E50" w:rsidP="004C7E50">
      <w:pPr>
        <w:autoSpaceDE w:val="0"/>
        <w:rPr>
          <w:rFonts w:eastAsia="Arial" w:cs="Tahoma"/>
          <w:lang w:val="de-DE"/>
        </w:rPr>
      </w:pPr>
    </w:p>
    <w:p w14:paraId="0E80F828" w14:textId="77777777" w:rsidR="004C7E50" w:rsidRPr="004C7E50" w:rsidRDefault="004C7E50" w:rsidP="004C7E50">
      <w:pPr>
        <w:autoSpaceDE w:val="0"/>
        <w:rPr>
          <w:rFonts w:eastAsia="Arial" w:cs="Tahoma"/>
          <w:lang w:val="de-DE"/>
        </w:rPr>
      </w:pPr>
      <w:r w:rsidRPr="004C7E50">
        <w:rPr>
          <w:rFonts w:eastAsia="Arial" w:cs="Tahoma"/>
          <w:lang w:val="de-DE"/>
        </w:rPr>
        <w:t>Die Zusammenarbeit im Team funktionierte gut, wodurch auch parallele Aufgaben effizient umgesetzt werden konnten. Die Osterferien hatten keinen negativen Einfluss, da sie im Plan berücksichtigt wurden.</w:t>
      </w:r>
    </w:p>
    <w:p w14:paraId="565A6FF3" w14:textId="77777777" w:rsidR="004C7E50" w:rsidRPr="004C7E50" w:rsidRDefault="004C7E50" w:rsidP="004C7E50"/>
    <w:p w14:paraId="6922BD8A" w14:textId="77777777" w:rsidR="00C14BA9" w:rsidRDefault="00C14BA9" w:rsidP="00F3596B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Agenda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37"/>
        <w:gridCol w:w="851"/>
        <w:gridCol w:w="850"/>
        <w:gridCol w:w="4252"/>
        <w:gridCol w:w="680"/>
        <w:gridCol w:w="680"/>
        <w:gridCol w:w="680"/>
        <w:gridCol w:w="1008"/>
      </w:tblGrid>
      <w:tr w:rsidR="004C7E50" w:rsidRPr="004C7E50" w14:paraId="5D0602DE" w14:textId="77777777"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3376B1F7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#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6B961E94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Zeit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79200966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Dauer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5D159526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Tagesordnungspunkt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2007BFD4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proofErr w:type="spellStart"/>
            <w:r w:rsidRPr="004C7E50">
              <w:rPr>
                <w:rFonts w:cs="Tahoma"/>
              </w:rPr>
              <w:t>Vorb</w:t>
            </w:r>
            <w:proofErr w:type="spellEnd"/>
            <w:r w:rsidRPr="004C7E50">
              <w:rPr>
                <w:rFonts w:cs="Tahoma"/>
              </w:rPr>
              <w:t>.</w:t>
            </w:r>
            <w:r w:rsidRPr="004C7E50">
              <w:rPr>
                <w:rFonts w:cs="Tahoma"/>
                <w:vertAlign w:val="superscript"/>
              </w:rPr>
              <w:footnoteReference w:id="1"/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6456E681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Erg.</w:t>
            </w:r>
            <w:r w:rsidRPr="004C7E50">
              <w:rPr>
                <w:rFonts w:cs="Tahoma"/>
                <w:vertAlign w:val="superscript"/>
              </w:rPr>
              <w:footnoteReference w:id="2"/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6E6E6"/>
            <w:hideMark/>
          </w:tcPr>
          <w:p w14:paraId="74D5CF6E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Ver-</w:t>
            </w:r>
            <w:proofErr w:type="spellStart"/>
            <w:r w:rsidRPr="004C7E50">
              <w:rPr>
                <w:rFonts w:cs="Tahoma"/>
              </w:rPr>
              <w:t>antw</w:t>
            </w:r>
            <w:proofErr w:type="spellEnd"/>
            <w:r w:rsidRPr="004C7E50">
              <w:rPr>
                <w:rFonts w:cs="Tahoma"/>
              </w:rPr>
              <w:t>.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hideMark/>
          </w:tcPr>
          <w:p w14:paraId="4983B6BB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Deadline</w:t>
            </w:r>
          </w:p>
        </w:tc>
      </w:tr>
      <w:tr w:rsidR="004C7E50" w:rsidRPr="004C7E50" w14:paraId="011D1EB0" w14:textId="77777777">
        <w:tc>
          <w:tcPr>
            <w:tcW w:w="6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AA8DDCF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01</w:t>
            </w:r>
          </w:p>
        </w:tc>
        <w:tc>
          <w:tcPr>
            <w:tcW w:w="85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B521BE6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11:20-13:05</w:t>
            </w:r>
          </w:p>
        </w:tc>
        <w:tc>
          <w:tcPr>
            <w:tcW w:w="85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8052E42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2h</w:t>
            </w:r>
          </w:p>
        </w:tc>
        <w:tc>
          <w:tcPr>
            <w:tcW w:w="425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9CC5C70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Begrüßung, Aufnahme weiterer Tagesordnungspunkte</w:t>
            </w:r>
          </w:p>
        </w:tc>
        <w:tc>
          <w:tcPr>
            <w:tcW w:w="6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0312F2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</w:p>
        </w:tc>
        <w:tc>
          <w:tcPr>
            <w:tcW w:w="6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FABB15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</w:p>
        </w:tc>
        <w:tc>
          <w:tcPr>
            <w:tcW w:w="6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E8076B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</w:p>
        </w:tc>
        <w:tc>
          <w:tcPr>
            <w:tcW w:w="100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17834" w14:textId="77777777" w:rsidR="004C7E50" w:rsidRPr="004C7E50" w:rsidRDefault="004C7E50" w:rsidP="004C7E50">
            <w:pPr>
              <w:autoSpaceDE w:val="0"/>
              <w:rPr>
                <w:rFonts w:cs="Tahoma"/>
              </w:rPr>
            </w:pPr>
          </w:p>
        </w:tc>
      </w:tr>
    </w:tbl>
    <w:p w14:paraId="74CE56BC" w14:textId="129D3607" w:rsidR="00C14BA9" w:rsidRDefault="00C14BA9">
      <w:pPr>
        <w:autoSpaceDE w:val="0"/>
        <w:rPr>
          <w:rFonts w:cs="Tahoma"/>
          <w:lang w:val="de-DE"/>
        </w:rPr>
      </w:pPr>
    </w:p>
    <w:p w14:paraId="2AE250F3" w14:textId="00D9C8B6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noch nicht erledigte Aufgaben</w:t>
      </w: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1270"/>
        <w:gridCol w:w="5138"/>
        <w:gridCol w:w="1620"/>
        <w:gridCol w:w="1444"/>
      </w:tblGrid>
      <w:tr w:rsidR="004C7E50" w14:paraId="68F6C714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2C84C1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M9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EDB7A2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Datenbank fertiggestellt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AA7B53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9DED7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</w:tr>
      <w:tr w:rsidR="004C7E50" w14:paraId="58A79A83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403689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M10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7911AA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Softwareentwicklung abgeschlossen (Sensor + Verarbeitung)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A7962E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91A01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</w:tr>
      <w:tr w:rsidR="004C7E50" w14:paraId="6920522D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DF8110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M11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6704C1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Gesamtsystem integriert (DB + Software + Speicherung)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2E0D98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C63E0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</w:tr>
      <w:tr w:rsidR="004C7E50" w14:paraId="2B6317C3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FD8555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M12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F0C074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Benutzeroberfläche vollständig (Anzeige + Alarm + Protokoll)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141348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495C8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</w:tr>
      <w:tr w:rsidR="004C7E50" w14:paraId="5A11FBAA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93624B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M13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2E918B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Projekt-Dokumentation &amp; Präsentationsmaterial fertig (Poster &amp; Film)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92411C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8B12D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</w:tr>
      <w:tr w:rsidR="004C7E50" w14:paraId="15E35566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F08D62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M14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6CE6A1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Projektpräsentation abgeschlossen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D89C69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52D9A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</w:tr>
      <w:tr w:rsidR="004C7E50" w14:paraId="54430FD7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4FE579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M15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232E5F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Projektabschluss</w:t>
            </w:r>
            <w:r>
              <w:rPr>
                <w:rFonts w:eastAsia="Arial" w:cs="Tahoma"/>
                <w:i/>
                <w:iCs/>
              </w:rPr>
              <w:t>präsentation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B6BD11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004C1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</w:tr>
    </w:tbl>
    <w:p w14:paraId="174BFCC3" w14:textId="77777777" w:rsidR="004C7E50" w:rsidRPr="004C7E50" w:rsidRDefault="004C7E50" w:rsidP="004C7E50">
      <w:pPr>
        <w:rPr>
          <w:lang w:val="de-DE"/>
        </w:rPr>
      </w:pPr>
    </w:p>
    <w:p w14:paraId="3BF55E66" w14:textId="77777777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lastRenderedPageBreak/>
        <w:t>zu erledigende Aufgaben</w:t>
      </w:r>
    </w:p>
    <w:p w14:paraId="61DA64FF" w14:textId="77777777" w:rsidR="004C7E50" w:rsidRDefault="004C7E50" w:rsidP="004C7E50">
      <w:pPr>
        <w:rPr>
          <w:lang w:val="de-DE"/>
        </w:rPr>
      </w:pP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1270"/>
        <w:gridCol w:w="5138"/>
        <w:gridCol w:w="1620"/>
        <w:gridCol w:w="1444"/>
      </w:tblGrid>
      <w:tr w:rsidR="004C7E50" w14:paraId="3160D2E2" w14:textId="77777777" w:rsidTr="005536E4">
        <w:tc>
          <w:tcPr>
            <w:tcW w:w="12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1611C0" w14:textId="77777777" w:rsidR="004C7E50" w:rsidRPr="002B4AD3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M9</w:t>
            </w:r>
          </w:p>
        </w:tc>
        <w:tc>
          <w:tcPr>
            <w:tcW w:w="5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B3B511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Datenbank fertiggestellt</w:t>
            </w:r>
          </w:p>
        </w:tc>
        <w:tc>
          <w:tcPr>
            <w:tcW w:w="16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35F724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6C8C4" w14:textId="77777777" w:rsidR="004C7E50" w:rsidRDefault="004C7E50" w:rsidP="005536E4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</w:tr>
    </w:tbl>
    <w:p w14:paraId="3F49B79F" w14:textId="77777777" w:rsidR="004C7E50" w:rsidRPr="004C7E50" w:rsidRDefault="004C7E50" w:rsidP="004C7E50">
      <w:pPr>
        <w:rPr>
          <w:lang w:val="de-DE"/>
        </w:rPr>
      </w:pPr>
    </w:p>
    <w:p w14:paraId="7E6080C6" w14:textId="77777777" w:rsidR="00C14BA9" w:rsidRDefault="00C14BA9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Projektbezogene Aspekte</w:t>
      </w:r>
    </w:p>
    <w:p w14:paraId="57391D25" w14:textId="77777777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technische Probleme</w:t>
      </w:r>
    </w:p>
    <w:p w14:paraId="451FFFF7" w14:textId="43CC5142" w:rsidR="00C14BA9" w:rsidRDefault="00C14BA9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>&lt;technische Probleme, die behandelt werden müssen, inklusive Lösungsstrategie&gt;</w:t>
      </w:r>
      <w:r>
        <w:rPr>
          <w:rFonts w:eastAsia="Arial" w:cs="Tahoma"/>
          <w:lang w:val="de-DE"/>
        </w:rPr>
        <w:br/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= „</w:t>
      </w:r>
      <w:r>
        <w:rPr>
          <w:rFonts w:eastAsia="Arial" w:cs="Tahoma"/>
          <w:lang w:val="de-DE"/>
        </w:rPr>
        <w:t>keine“</w:t>
      </w:r>
    </w:p>
    <w:p w14:paraId="77AB734E" w14:textId="77777777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Probleme im Team</w:t>
      </w:r>
    </w:p>
    <w:p w14:paraId="0773699B" w14:textId="2D15F2D8" w:rsidR="00C14BA9" w:rsidRDefault="00C14BA9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&lt;zwischenmenschliche Probleme, die behandelt werden müssen, inklusive Lösungsstrategie&gt; </w:t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=</w:t>
      </w:r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„keine“</w:t>
      </w:r>
    </w:p>
    <w:p w14:paraId="71A712EE" w14:textId="77777777" w:rsidR="00C14BA9" w:rsidRDefault="00C14BA9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andere Probleme</w:t>
      </w:r>
    </w:p>
    <w:p w14:paraId="318E3A6F" w14:textId="58B82280" w:rsidR="00C14BA9" w:rsidRDefault="00C14BA9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&lt;andere Probleme, die behandelt werden müssen, inklusive Lösungsstrategie&gt; </w:t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=</w:t>
      </w:r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„keine“</w:t>
      </w:r>
    </w:p>
    <w:p w14:paraId="38648579" w14:textId="77777777" w:rsidR="00C14BA9" w:rsidRDefault="00C14BA9">
      <w:pPr>
        <w:rPr>
          <w:rFonts w:cs="Tahoma"/>
          <w:lang w:val="de-DE"/>
        </w:rPr>
      </w:pPr>
    </w:p>
    <w:p w14:paraId="036141EF" w14:textId="77777777" w:rsidR="00C14BA9" w:rsidRDefault="00C14BA9"/>
    <w:p w14:paraId="4C35FE7C" w14:textId="77777777" w:rsidR="002B4AD3" w:rsidRDefault="002B4AD3"/>
    <w:sectPr w:rsidR="002B4AD3">
      <w:footerReference w:type="default" r:id="rId12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CE33" w14:textId="77777777" w:rsidR="00121D27" w:rsidRDefault="00121D27">
      <w:r>
        <w:separator/>
      </w:r>
    </w:p>
  </w:endnote>
  <w:endnote w:type="continuationSeparator" w:id="0">
    <w:p w14:paraId="345B5A3C" w14:textId="77777777" w:rsidR="00121D27" w:rsidRDefault="00121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01D5" w14:textId="77777777" w:rsidR="00C14BA9" w:rsidRDefault="00C14BA9">
    <w:pPr>
      <w:pStyle w:val="Fuzeile"/>
    </w:pPr>
    <w:r>
      <w:rPr>
        <w:sz w:val="16"/>
        <w:szCs w:val="16"/>
      </w:rPr>
      <w:t>&lt;Projektnummer&gt; | B_11&lt;</w:t>
    </w:r>
    <w:proofErr w:type="spellStart"/>
    <w:r>
      <w:rPr>
        <w:sz w:val="16"/>
        <w:szCs w:val="16"/>
      </w:rPr>
      <w:t>lfdNr</w:t>
    </w:r>
    <w:proofErr w:type="spellEnd"/>
    <w:r>
      <w:rPr>
        <w:sz w:val="16"/>
        <w:szCs w:val="16"/>
      </w:rPr>
      <w:t>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A7BE8" w14:textId="77777777" w:rsidR="00121D27" w:rsidRDefault="00121D27">
      <w:r>
        <w:separator/>
      </w:r>
    </w:p>
  </w:footnote>
  <w:footnote w:type="continuationSeparator" w:id="0">
    <w:p w14:paraId="5CD731A1" w14:textId="77777777" w:rsidR="00121D27" w:rsidRDefault="00121D27">
      <w:r>
        <w:continuationSeparator/>
      </w:r>
    </w:p>
  </w:footnote>
  <w:footnote w:id="1">
    <w:p w14:paraId="552EF777" w14:textId="77777777" w:rsidR="004C7E50" w:rsidRDefault="004C7E50" w:rsidP="004C7E50">
      <w:pPr>
        <w:pStyle w:val="Funotentext"/>
        <w:rPr>
          <w:kern w:val="2"/>
          <w:szCs w:val="20"/>
        </w:rPr>
      </w:pPr>
      <w:r>
        <w:rPr>
          <w:rStyle w:val="Verzeichnis"/>
        </w:rPr>
        <w:footnoteRef/>
      </w:r>
      <w:r>
        <w:tab/>
        <w:t>Vorbereitung: B-Bericht (</w:t>
      </w:r>
      <w:proofErr w:type="spellStart"/>
      <w:r>
        <w:t>mündl</w:t>
      </w:r>
      <w:proofErr w:type="spellEnd"/>
      <w:r>
        <w:t>.); H-Handout; P-Präsentation; D-Dokument (digital); M-</w:t>
      </w:r>
      <w:proofErr w:type="spellStart"/>
      <w:r>
        <w:t>Mulitmedia</w:t>
      </w:r>
      <w:proofErr w:type="spellEnd"/>
    </w:p>
  </w:footnote>
  <w:footnote w:id="2">
    <w:p w14:paraId="05D86C8C" w14:textId="77777777" w:rsidR="004C7E50" w:rsidRDefault="004C7E50" w:rsidP="004C7E50">
      <w:pPr>
        <w:pStyle w:val="Funotentext"/>
      </w:pPr>
      <w:r>
        <w:rPr>
          <w:rStyle w:val="Verzeichnis"/>
        </w:rPr>
        <w:footnoteRef/>
      </w:r>
      <w:r>
        <w:tab/>
        <w:t>Ergebnis: A-Aktion; B-Beschluss; E-Empfehlung; I-Information; O-Offener Punkt; R-Erledigt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"/>
      <w:lvlJc w:val="left"/>
      <w:pPr>
        <w:tabs>
          <w:tab w:val="num" w:pos="972"/>
        </w:tabs>
        <w:ind w:left="972" w:hanging="432"/>
      </w:pPr>
    </w:lvl>
    <w:lvl w:ilvl="1">
      <w:start w:val="1"/>
      <w:numFmt w:val="decimal"/>
      <w:lvlText w:val="%1.%2"/>
      <w:lvlJc w:val="left"/>
      <w:pPr>
        <w:tabs>
          <w:tab w:val="num" w:pos="1116"/>
        </w:tabs>
        <w:ind w:left="1116" w:hanging="576"/>
      </w:p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864"/>
      </w:p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008"/>
      </w:pPr>
    </w:lvl>
    <w:lvl w:ilvl="5">
      <w:start w:val="1"/>
      <w:numFmt w:val="decimal"/>
      <w:lvlText w:val="%1.%2.%3.%4.%5.%6"/>
      <w:lvlJc w:val="left"/>
      <w:pPr>
        <w:tabs>
          <w:tab w:val="num" w:pos="1692"/>
        </w:tabs>
        <w:ind w:left="169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36"/>
        </w:tabs>
        <w:ind w:left="183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980"/>
        </w:tabs>
        <w:ind w:left="19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24"/>
        </w:tabs>
        <w:ind w:left="2124" w:hanging="1584"/>
      </w:p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6085894">
    <w:abstractNumId w:val="0"/>
  </w:num>
  <w:num w:numId="2" w16cid:durableId="1267737504">
    <w:abstractNumId w:val="1"/>
  </w:num>
  <w:num w:numId="3" w16cid:durableId="1747922346">
    <w:abstractNumId w:val="2"/>
  </w:num>
  <w:num w:numId="4" w16cid:durableId="494566605">
    <w:abstractNumId w:val="3"/>
  </w:num>
  <w:num w:numId="5" w16cid:durableId="213084296">
    <w:abstractNumId w:val="4"/>
  </w:num>
  <w:num w:numId="6" w16cid:durableId="2102067804">
    <w:abstractNumId w:val="5"/>
  </w:num>
  <w:num w:numId="7" w16cid:durableId="88371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6B"/>
    <w:rsid w:val="00121D27"/>
    <w:rsid w:val="002B4AD3"/>
    <w:rsid w:val="00340418"/>
    <w:rsid w:val="00340687"/>
    <w:rsid w:val="004C7E50"/>
    <w:rsid w:val="00517671"/>
    <w:rsid w:val="007A5441"/>
    <w:rsid w:val="00845800"/>
    <w:rsid w:val="008653AE"/>
    <w:rsid w:val="00925DE5"/>
    <w:rsid w:val="00A61D71"/>
    <w:rsid w:val="00B5684D"/>
    <w:rsid w:val="00B61B0A"/>
    <w:rsid w:val="00BD7EBA"/>
    <w:rsid w:val="00C14BA9"/>
    <w:rsid w:val="00C51F60"/>
    <w:rsid w:val="00EC48E6"/>
    <w:rsid w:val="00F07495"/>
    <w:rsid w:val="00F3596B"/>
    <w:rsid w:val="06051C90"/>
    <w:rsid w:val="0D2FD18B"/>
    <w:rsid w:val="128C156E"/>
    <w:rsid w:val="17AD73B6"/>
    <w:rsid w:val="23C11C90"/>
    <w:rsid w:val="25360FC0"/>
    <w:rsid w:val="26DD77C2"/>
    <w:rsid w:val="284B0A62"/>
    <w:rsid w:val="304CD750"/>
    <w:rsid w:val="34069E1F"/>
    <w:rsid w:val="4E6C8E1E"/>
    <w:rsid w:val="4EEC29E7"/>
    <w:rsid w:val="57DF898B"/>
    <w:rsid w:val="5CE8DC04"/>
    <w:rsid w:val="5D71DA82"/>
    <w:rsid w:val="5EB0AF3F"/>
    <w:rsid w:val="6C0691B0"/>
    <w:rsid w:val="714DFA51"/>
    <w:rsid w:val="71F268C5"/>
    <w:rsid w:val="755771A9"/>
    <w:rsid w:val="7732BD8B"/>
    <w:rsid w:val="794D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2B9FEF9"/>
  <w15:chartTrackingRefBased/>
  <w15:docId w15:val="{5B9A567B-56A3-4AD5-A013-0DB2C315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Heading11">
    <w:name w:val="Heading 11"/>
    <w:basedOn w:val="Standard"/>
    <w:next w:val="Standard"/>
    <w:rsid w:val="008653AE"/>
    <w:pPr>
      <w:keepNext/>
      <w:tabs>
        <w:tab w:val="left" w:pos="1944"/>
      </w:tabs>
      <w:spacing w:before="240" w:after="60"/>
    </w:pPr>
    <w:rPr>
      <w:rFonts w:ascii="Arial" w:eastAsia="Arial" w:hAnsi="Arial" w:cs="Arial"/>
      <w:b/>
      <w:bCs/>
      <w:sz w:val="32"/>
      <w:szCs w:val="32"/>
    </w:rPr>
  </w:style>
  <w:style w:type="paragraph" w:customStyle="1" w:styleId="Heading21">
    <w:name w:val="Heading 21"/>
    <w:basedOn w:val="Standard"/>
    <w:next w:val="Standard"/>
    <w:rsid w:val="008653AE"/>
    <w:pPr>
      <w:keepNext/>
      <w:tabs>
        <w:tab w:val="num" w:pos="0"/>
        <w:tab w:val="left" w:pos="2232"/>
      </w:tabs>
      <w:spacing w:before="240" w:after="60"/>
      <w:ind w:left="1116" w:hanging="576"/>
    </w:pPr>
    <w:rPr>
      <w:rFonts w:ascii="Arial" w:eastAsia="Arial" w:hAnsi="Arial" w:cs="Arial"/>
      <w:b/>
      <w:bCs/>
      <w:i/>
      <w:iCs/>
      <w:sz w:val="28"/>
      <w:szCs w:val="28"/>
    </w:rPr>
  </w:style>
  <w:style w:type="paragraph" w:customStyle="1" w:styleId="isselectedend">
    <w:name w:val="isselectedend"/>
    <w:basedOn w:val="Standard"/>
    <w:rsid w:val="004C7E5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AT" w:bidi="ar-SA"/>
    </w:rPr>
  </w:style>
  <w:style w:type="paragraph" w:styleId="StandardWeb">
    <w:name w:val="Normal (Web)"/>
    <w:basedOn w:val="Standard"/>
    <w:uiPriority w:val="99"/>
    <w:semiHidden/>
    <w:unhideWhenUsed/>
    <w:rsid w:val="004C7E5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AT" w:bidi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C7E50"/>
    <w:rPr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C7E50"/>
    <w:rPr>
      <w:rFonts w:ascii="Tahoma" w:eastAsia="SimSun" w:hAnsi="Tahoma" w:cs="Mangal"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57C2F-B852-4CDB-B8C8-AAB469CCF8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3263EF-6D68-4CC5-BC09-E3D4B648D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e99b-8776-4ea1-abd3-61212bf4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34E9EB-E14C-49D9-945B-89B27E2F3C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D34009-2DAE-413C-A27E-62A6224F8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3114</Characters>
  <Application>Microsoft Office Word</Application>
  <DocSecurity>0</DocSecurity>
  <Lines>194</Lines>
  <Paragraphs>155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Parzer Leon</cp:lastModifiedBy>
  <cp:revision>10</cp:revision>
  <cp:lastPrinted>1900-01-01T08:00:00Z</cp:lastPrinted>
  <dcterms:created xsi:type="dcterms:W3CDTF">2025-08-21T20:59:00Z</dcterms:created>
  <dcterms:modified xsi:type="dcterms:W3CDTF">2026-04-21T07:51:00Z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