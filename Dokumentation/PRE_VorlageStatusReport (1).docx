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/>
  <w:body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68"/>
        <w:gridCol w:w="7270"/>
      </w:tblGrid>
      <w:tr w:rsidR="00C14BA9" w:rsidTr="34069E1F" w14:paraId="2F7F278A" w14:textId="77777777">
        <w:tc>
          <w:tcPr>
            <w:tcW w:w="2368" w:type="dxa"/>
          </w:tcPr>
          <w:p w:rsidR="00C14BA9" w:rsidP="00A61D71" w:rsidRDefault="00340418" w14:paraId="2B2768D6" w14:textId="313FE2E3">
            <w:pPr>
              <w:pStyle w:val="Kopfzeile"/>
              <w:snapToGrid w:val="0"/>
              <w:spacing w:before="100"/>
              <w:rPr>
                <w:sz w:val="4"/>
                <w:szCs w:val="4"/>
              </w:rPr>
            </w:pPr>
            <w:r w:rsidRPr="34069E1F">
              <w:rPr>
                <w:sz w:val="4"/>
                <w:szCs w:val="4"/>
              </w:rPr>
              <w:t>t</w:t>
            </w:r>
            <w:r w:rsidR="00A61D71">
              <w:rPr>
                <w:noProof/>
              </w:rPr>
              <w:drawing>
                <wp:inline distT="0" distB="0" distL="0" distR="0" wp14:anchorId="351594E0" wp14:editId="019E29BE">
                  <wp:extent cx="1414780" cy="382905"/>
                  <wp:effectExtent l="0" t="0" r="0" b="0"/>
                  <wp:docPr id="1461332002" name="Grafik 1" descr="Ein Bild, das Schrift, Text, Screenshot, Grafiken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332002" name="Grafik 1" descr="Ein Bild, das Schrift, Text, Screenshot, Grafiken enthält.&#10;&#10;KI-generierte Inhalte können fehlerhaft sein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780" cy="38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70" w:type="dxa"/>
            <w:vAlign w:val="center"/>
          </w:tcPr>
          <w:p w:rsidR="00C14BA9" w:rsidRDefault="00C14BA9" w14:paraId="21ED9C81" w14:textId="0C3A2D46">
            <w:pPr>
              <w:snapToGrid w:val="0"/>
              <w:spacing w:line="288" w:lineRule="auto"/>
              <w:rPr>
                <w:rFonts w:cs="Arial"/>
                <w:spacing w:val="12"/>
                <w:sz w:val="20"/>
                <w:szCs w:val="20"/>
              </w:rPr>
            </w:pPr>
            <w:r>
              <w:rPr>
                <w:rFonts w:cs="Arial"/>
                <w:b/>
                <w:spacing w:val="6"/>
                <w:sz w:val="28"/>
                <w:szCs w:val="28"/>
              </w:rPr>
              <w:t>Projekte</w:t>
            </w:r>
            <w:r w:rsidR="00A61D71">
              <w:rPr>
                <w:rFonts w:cs="Arial"/>
                <w:b/>
                <w:spacing w:val="6"/>
                <w:sz w:val="28"/>
                <w:szCs w:val="28"/>
              </w:rPr>
              <w:t>ntwicklung</w:t>
            </w:r>
          </w:p>
          <w:p w:rsidR="00C14BA9" w:rsidRDefault="00C14BA9" w14:paraId="3399D4A2" w14:textId="77777777">
            <w:pPr>
              <w:pStyle w:val="Kopfzeile"/>
              <w:pBdr>
                <w:top w:val="single" w:color="000000" w:sz="4" w:space="1"/>
              </w:pBdr>
            </w:pPr>
            <w:r>
              <w:rPr>
                <w:rFonts w:cs="Arial"/>
                <w:spacing w:val="12"/>
                <w:sz w:val="20"/>
                <w:szCs w:val="20"/>
              </w:rPr>
              <w:t>Höhere Technische Bundeslehranstalt Krems, 3500, Alauntalstraße 29A</w:t>
            </w:r>
            <w:r>
              <w:rPr>
                <w:rFonts w:cs="Arial"/>
                <w:spacing w:val="12"/>
                <w:sz w:val="20"/>
                <w:szCs w:val="20"/>
              </w:rPr>
              <w:br/>
            </w:r>
            <w:r>
              <w:rPr>
                <w:rFonts w:cs="Arial"/>
                <w:spacing w:val="12"/>
                <w:sz w:val="20"/>
                <w:szCs w:val="20"/>
              </w:rPr>
              <w:t xml:space="preserve">mit Expositur </w:t>
            </w:r>
            <w:proofErr w:type="spellStart"/>
            <w:r>
              <w:rPr>
                <w:rFonts w:cs="Arial"/>
                <w:spacing w:val="12"/>
                <w:sz w:val="20"/>
                <w:szCs w:val="20"/>
              </w:rPr>
              <w:t>Zwettl</w:t>
            </w:r>
            <w:proofErr w:type="spellEnd"/>
            <w:r>
              <w:rPr>
                <w:rFonts w:cs="Arial"/>
                <w:spacing w:val="12"/>
                <w:sz w:val="20"/>
                <w:szCs w:val="20"/>
              </w:rPr>
              <w:t>, 3910, Hammerweg 1</w:t>
            </w:r>
          </w:p>
        </w:tc>
      </w:tr>
    </w:tbl>
    <w:p w:rsidR="00C14BA9" w:rsidRDefault="00C14BA9" w14:paraId="3C1CA70F" w14:textId="77777777">
      <w:pPr>
        <w:rPr>
          <w:sz w:val="20"/>
          <w:szCs w:val="2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849"/>
        <w:gridCol w:w="3969"/>
        <w:gridCol w:w="850"/>
        <w:gridCol w:w="3970"/>
      </w:tblGrid>
      <w:tr w:rsidR="00C14BA9" w:rsidTr="794D354F" w14:paraId="1164723A" w14:textId="77777777">
        <w:tc>
          <w:tcPr>
            <w:tcW w:w="4818" w:type="dxa"/>
            <w:gridSpan w:val="2"/>
            <w:tcBorders>
              <w:top w:val="single" w:color="000000" w:themeColor="text1" w:sz="1" w:space="0"/>
              <w:left w:val="single" w:color="000000" w:themeColor="text1" w:sz="1" w:space="0"/>
            </w:tcBorders>
            <w:shd w:val="clear" w:color="auto" w:fill="CCCCCC"/>
          </w:tcPr>
          <w:p w:rsidR="00C14BA9" w:rsidRDefault="00C14BA9" w14:paraId="3241C0B1" w14:textId="77777777">
            <w:pPr>
              <w:pStyle w:val="TabellenInha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Projekt</w:t>
            </w:r>
          </w:p>
        </w:tc>
        <w:tc>
          <w:tcPr>
            <w:tcW w:w="4820" w:type="dxa"/>
            <w:gridSpan w:val="2"/>
            <w:tcBorders>
              <w:top w:val="single" w:color="000000" w:themeColor="text1" w:sz="1" w:space="0"/>
              <w:left w:val="single" w:color="000000" w:themeColor="text1" w:sz="8" w:space="0"/>
              <w:right w:val="single" w:color="000000" w:themeColor="text1" w:sz="1" w:space="0"/>
            </w:tcBorders>
            <w:shd w:val="clear" w:color="auto" w:fill="E6E6FF"/>
          </w:tcPr>
          <w:p w:rsidR="00C14BA9" w:rsidRDefault="00C14BA9" w14:paraId="1F8A22C4" w14:textId="77777777">
            <w:pPr>
              <w:pStyle w:val="TabellenInhalt"/>
            </w:pPr>
            <w:r>
              <w:rPr>
                <w:b/>
                <w:bCs/>
                <w:sz w:val="20"/>
                <w:szCs w:val="20"/>
              </w:rPr>
              <w:t>Team</w:t>
            </w:r>
          </w:p>
        </w:tc>
      </w:tr>
      <w:tr w:rsidR="00C14BA9" w:rsidTr="794D354F" w14:paraId="064E42F9" w14:textId="77777777">
        <w:tc>
          <w:tcPr>
            <w:tcW w:w="849" w:type="dxa"/>
            <w:tcBorders>
              <w:left w:val="single" w:color="000000" w:themeColor="text1" w:sz="1" w:space="0"/>
            </w:tcBorders>
            <w:shd w:val="clear" w:color="auto" w:fill="CCCCCC"/>
          </w:tcPr>
          <w:p w:rsidR="00C14BA9" w:rsidRDefault="00C14BA9" w14:paraId="557ED750" w14:textId="77777777">
            <w:pPr>
              <w:pStyle w:val="TabellenInhalt"/>
              <w:jc w:val="right"/>
            </w:pPr>
            <w:proofErr w:type="spellStart"/>
            <w:r>
              <w:rPr>
                <w:sz w:val="20"/>
                <w:szCs w:val="20"/>
              </w:rPr>
              <w:t>Nr</w:t>
            </w:r>
            <w:proofErr w:type="spellEnd"/>
          </w:p>
        </w:tc>
        <w:tc>
          <w:tcPr>
            <w:tcW w:w="3969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C14BA9" w:rsidRDefault="4E6C8E1E" w14:paraId="7E16F366" w14:textId="30A0E1E9">
            <w:pPr>
              <w:pStyle w:val="TabellenInhalt"/>
            </w:pPr>
            <w:r>
              <w:t>1</w:t>
            </w:r>
          </w:p>
        </w:tc>
        <w:tc>
          <w:tcPr>
            <w:tcW w:w="850" w:type="dxa"/>
            <w:vMerge w:val="restart"/>
            <w:tcBorders>
              <w:left w:val="single" w:color="000000" w:themeColor="text1" w:sz="8" w:space="0"/>
              <w:bottom w:val="single" w:color="000000" w:themeColor="text1" w:sz="1" w:space="0"/>
            </w:tcBorders>
            <w:shd w:val="clear" w:color="auto" w:fill="E6E6FF"/>
          </w:tcPr>
          <w:p w:rsidR="00C14BA9" w:rsidRDefault="00C14BA9" w14:paraId="51847A01" w14:textId="77777777">
            <w:pPr>
              <w:pStyle w:val="TabellenInhalt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70" w:type="dxa"/>
            <w:vMerge w:val="restart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C14BA9" w:rsidRDefault="7732BD8B" w14:paraId="62494C35" w14:textId="52E97704">
            <w:pPr>
              <w:pStyle w:val="TabellenInhalt"/>
            </w:pPr>
            <w:r w:rsidRPr="794D354F">
              <w:rPr>
                <w:b/>
                <w:bCs/>
                <w:i/>
                <w:iCs/>
                <w:sz w:val="20"/>
                <w:szCs w:val="20"/>
              </w:rPr>
              <w:t>Johanna Schindler</w:t>
            </w:r>
          </w:p>
          <w:p w:rsidR="00C14BA9" w:rsidRDefault="7732BD8B" w14:paraId="30FD70E9" w14:textId="35F3E6DF">
            <w:pPr>
              <w:pStyle w:val="TabellenInhalt"/>
            </w:pPr>
            <w:r w:rsidRPr="794D354F">
              <w:rPr>
                <w:sz w:val="20"/>
                <w:szCs w:val="20"/>
              </w:rPr>
              <w:t>Lara Huber</w:t>
            </w:r>
          </w:p>
          <w:p w:rsidR="00C14BA9" w:rsidRDefault="7732BD8B" w14:paraId="32D76665" w14:textId="6C74B13C">
            <w:pPr>
              <w:pStyle w:val="TabellenInhalt"/>
            </w:pPr>
            <w:r w:rsidRPr="794D354F">
              <w:rPr>
                <w:sz w:val="20"/>
                <w:szCs w:val="20"/>
              </w:rPr>
              <w:t>Leon Parzer</w:t>
            </w:r>
          </w:p>
          <w:p w:rsidR="7732BD8B" w:rsidP="794D354F" w:rsidRDefault="7732BD8B" w14:paraId="10047270" w14:textId="7B491D34">
            <w:pPr>
              <w:pStyle w:val="TabellenInhalt"/>
            </w:pPr>
            <w:r w:rsidRPr="794D354F">
              <w:rPr>
                <w:sz w:val="20"/>
                <w:szCs w:val="20"/>
              </w:rPr>
              <w:t>Emanuel Halm</w:t>
            </w:r>
          </w:p>
          <w:p w:rsidR="00C14BA9" w:rsidRDefault="00C14BA9" w14:paraId="0C8009A2" w14:textId="77777777">
            <w:pPr>
              <w:pStyle w:val="TabellenInhalt"/>
              <w:rPr>
                <w:sz w:val="20"/>
                <w:szCs w:val="20"/>
              </w:rPr>
            </w:pPr>
          </w:p>
          <w:p w:rsidR="00C14BA9" w:rsidRDefault="00C14BA9" w14:paraId="2BC6839A" w14:textId="490A22D9">
            <w:pPr>
              <w:pStyle w:val="TabellenInhalt"/>
            </w:pPr>
            <w:r w:rsidRPr="794D354F">
              <w:rPr>
                <w:i/>
                <w:iCs/>
                <w:sz w:val="20"/>
                <w:szCs w:val="20"/>
              </w:rPr>
              <w:t>Betreuung</w:t>
            </w:r>
          </w:p>
          <w:p w:rsidR="00C14BA9" w:rsidRDefault="128C156E" w14:paraId="26FE56A2" w14:textId="79B346E8">
            <w:pPr>
              <w:pStyle w:val="TabellenInhalt"/>
            </w:pPr>
            <w:r w:rsidRPr="794D354F">
              <w:rPr>
                <w:i/>
                <w:iCs/>
                <w:sz w:val="20"/>
                <w:szCs w:val="20"/>
              </w:rPr>
              <w:t>Heimo Uhrmann</w:t>
            </w:r>
          </w:p>
        </w:tc>
      </w:tr>
      <w:tr w:rsidR="00C14BA9" w:rsidTr="794D354F" w14:paraId="6AF4E77C" w14:textId="77777777">
        <w:tc>
          <w:tcPr>
            <w:tcW w:w="849" w:type="dxa"/>
            <w:tcBorders>
              <w:left w:val="single" w:color="000000" w:themeColor="text1" w:sz="1" w:space="0"/>
              <w:bottom w:val="single" w:color="000000" w:themeColor="text1" w:sz="1" w:space="0"/>
            </w:tcBorders>
            <w:shd w:val="clear" w:color="auto" w:fill="CCCCCC"/>
          </w:tcPr>
          <w:p w:rsidR="00C14BA9" w:rsidRDefault="00C14BA9" w14:paraId="036BEDD4" w14:textId="77777777">
            <w:pPr>
              <w:pStyle w:val="TabellenInhalt"/>
              <w:jc w:val="right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3969" w:type="dxa"/>
            <w:tcBorders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C14BA9" w:rsidRDefault="304CD750" w14:paraId="5E8F874D" w14:textId="6A9F645B">
            <w:pPr>
              <w:pStyle w:val="TabellenInhalt"/>
            </w:pPr>
            <w:r>
              <w:t>Rauchmelder</w:t>
            </w:r>
          </w:p>
        </w:tc>
        <w:tc>
          <w:tcPr>
            <w:tcW w:w="850" w:type="dxa"/>
            <w:vMerge/>
          </w:tcPr>
          <w:p w:rsidR="00C14BA9" w:rsidRDefault="00C14BA9" w14:paraId="43467209" w14:textId="77777777"/>
        </w:tc>
        <w:tc>
          <w:tcPr>
            <w:tcW w:w="3970" w:type="dxa"/>
            <w:vMerge/>
          </w:tcPr>
          <w:p w:rsidR="00C14BA9" w:rsidRDefault="00C14BA9" w14:paraId="00918DAD" w14:textId="77777777"/>
        </w:tc>
      </w:tr>
      <w:tr w:rsidR="00C14BA9" w:rsidTr="794D354F" w14:paraId="3AEB3E41" w14:textId="77777777">
        <w:tc>
          <w:tcPr>
            <w:tcW w:w="4818" w:type="dxa"/>
            <w:gridSpan w:val="2"/>
            <w:tcBorders>
              <w:left w:val="single" w:color="000000" w:themeColor="text1" w:sz="1" w:space="0"/>
            </w:tcBorders>
            <w:shd w:val="clear" w:color="auto" w:fill="E6E6E6"/>
          </w:tcPr>
          <w:p w:rsidR="00C14BA9" w:rsidRDefault="00C14BA9" w14:paraId="50615E62" w14:textId="77777777">
            <w:pPr>
              <w:pStyle w:val="TabellenInhalt"/>
            </w:pPr>
            <w:r>
              <w:rPr>
                <w:b/>
                <w:bCs/>
                <w:sz w:val="20"/>
                <w:szCs w:val="20"/>
              </w:rPr>
              <w:t>Dokument</w:t>
            </w:r>
          </w:p>
        </w:tc>
        <w:tc>
          <w:tcPr>
            <w:tcW w:w="850" w:type="dxa"/>
            <w:vMerge/>
          </w:tcPr>
          <w:p w:rsidR="00C14BA9" w:rsidRDefault="00C14BA9" w14:paraId="426EAEFE" w14:textId="77777777"/>
        </w:tc>
        <w:tc>
          <w:tcPr>
            <w:tcW w:w="3970" w:type="dxa"/>
            <w:vMerge/>
          </w:tcPr>
          <w:p w:rsidR="00C14BA9" w:rsidRDefault="00C14BA9" w14:paraId="2B3C1480" w14:textId="77777777"/>
        </w:tc>
      </w:tr>
      <w:tr w:rsidR="00C14BA9" w:rsidTr="794D354F" w14:paraId="7293ACE5" w14:textId="77777777">
        <w:tc>
          <w:tcPr>
            <w:tcW w:w="849" w:type="dxa"/>
            <w:tcBorders>
              <w:left w:val="single" w:color="000000" w:themeColor="text1" w:sz="1" w:space="0"/>
            </w:tcBorders>
            <w:shd w:val="clear" w:color="auto" w:fill="E6E6E6"/>
          </w:tcPr>
          <w:p w:rsidR="00C14BA9" w:rsidRDefault="00C14BA9" w14:paraId="6DC00F97" w14:textId="77777777">
            <w:pPr>
              <w:pStyle w:val="TabellenInhalt"/>
              <w:jc w:val="right"/>
            </w:pPr>
            <w:proofErr w:type="spellStart"/>
            <w:r>
              <w:rPr>
                <w:sz w:val="20"/>
                <w:szCs w:val="20"/>
              </w:rPr>
              <w:t>Nr</w:t>
            </w:r>
            <w:proofErr w:type="spellEnd"/>
          </w:p>
        </w:tc>
        <w:tc>
          <w:tcPr>
            <w:tcW w:w="3969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C14BA9" w:rsidRDefault="57DF898B" w14:paraId="7C22F4BC" w14:textId="2F8AFE78">
            <w:pPr>
              <w:pStyle w:val="TabellenInhalt"/>
            </w:pPr>
            <w:r>
              <w:t>1</w:t>
            </w:r>
          </w:p>
        </w:tc>
        <w:tc>
          <w:tcPr>
            <w:tcW w:w="850" w:type="dxa"/>
            <w:vMerge/>
          </w:tcPr>
          <w:p w:rsidR="00C14BA9" w:rsidRDefault="00C14BA9" w14:paraId="6413CB41" w14:textId="77777777"/>
        </w:tc>
        <w:tc>
          <w:tcPr>
            <w:tcW w:w="3970" w:type="dxa"/>
            <w:vMerge/>
          </w:tcPr>
          <w:p w:rsidR="00C14BA9" w:rsidRDefault="00C14BA9" w14:paraId="6669594C" w14:textId="77777777"/>
        </w:tc>
      </w:tr>
      <w:tr w:rsidR="00C14BA9" w:rsidTr="794D354F" w14:paraId="64FF8FA5" w14:textId="77777777">
        <w:tc>
          <w:tcPr>
            <w:tcW w:w="849" w:type="dxa"/>
            <w:tcBorders>
              <w:left w:val="single" w:color="000000" w:themeColor="text1" w:sz="1" w:space="0"/>
              <w:bottom w:val="single" w:color="000000" w:themeColor="text1" w:sz="1" w:space="0"/>
            </w:tcBorders>
            <w:shd w:val="clear" w:color="auto" w:fill="E6E6E6"/>
          </w:tcPr>
          <w:p w:rsidR="00C14BA9" w:rsidRDefault="00C14BA9" w14:paraId="265CC9CD" w14:textId="77777777">
            <w:pPr>
              <w:pStyle w:val="TabellenInhalt"/>
              <w:jc w:val="right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3969" w:type="dxa"/>
            <w:tcBorders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C14BA9" w:rsidRDefault="00C14BA9" w14:paraId="50B673A5" w14:textId="77777777">
            <w:pPr>
              <w:pStyle w:val="TabellenInhalt"/>
            </w:pPr>
            <w:r>
              <w:t>Status Report</w:t>
            </w:r>
          </w:p>
        </w:tc>
        <w:tc>
          <w:tcPr>
            <w:tcW w:w="850" w:type="dxa"/>
            <w:vMerge/>
          </w:tcPr>
          <w:p w:rsidR="00C14BA9" w:rsidRDefault="00C14BA9" w14:paraId="027F674C" w14:textId="77777777"/>
        </w:tc>
        <w:tc>
          <w:tcPr>
            <w:tcW w:w="3970" w:type="dxa"/>
            <w:vMerge/>
          </w:tcPr>
          <w:p w:rsidR="00C14BA9" w:rsidRDefault="00C14BA9" w14:paraId="6CAA86BA" w14:textId="77777777"/>
        </w:tc>
      </w:tr>
    </w:tbl>
    <w:p w:rsidR="00C14BA9" w:rsidRDefault="00C14BA9" w14:paraId="3B36AA72" w14:textId="77777777">
      <w:pPr>
        <w:rPr>
          <w:sz w:val="20"/>
          <w:szCs w:val="20"/>
        </w:rPr>
      </w:pPr>
    </w:p>
    <w:p w:rsidR="00C14BA9" w:rsidRDefault="00C14BA9" w14:paraId="3B35BAC5" w14:textId="77777777">
      <w:pPr>
        <w:rPr>
          <w:sz w:val="20"/>
          <w:szCs w:val="20"/>
        </w:rPr>
      </w:pPr>
      <w:r>
        <w:rPr>
          <w:b/>
          <w:bCs/>
          <w:sz w:val="20"/>
          <w:szCs w:val="20"/>
        </w:rPr>
        <w:t>Versionsgeschichte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216"/>
        <w:gridCol w:w="1425"/>
        <w:gridCol w:w="2066"/>
        <w:gridCol w:w="4931"/>
      </w:tblGrid>
      <w:tr w:rsidR="00C14BA9" w:rsidTr="794D354F" w14:paraId="0225FB4D" w14:textId="77777777">
        <w:tc>
          <w:tcPr>
            <w:tcW w:w="1216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shd w:val="clear" w:color="auto" w:fill="E6E6E6"/>
          </w:tcPr>
          <w:p w:rsidR="00C14BA9" w:rsidRDefault="00C14BA9" w14:paraId="174AEBDD" w14:textId="77777777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1425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shd w:val="clear" w:color="auto" w:fill="E6E6E6"/>
          </w:tcPr>
          <w:p w:rsidR="00C14BA9" w:rsidRDefault="00C14BA9" w14:paraId="30473E06" w14:textId="77777777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Datum</w:t>
            </w:r>
          </w:p>
        </w:tc>
        <w:tc>
          <w:tcPr>
            <w:tcW w:w="2066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shd w:val="clear" w:color="auto" w:fill="E6E6E6"/>
          </w:tcPr>
          <w:p w:rsidR="00C14BA9" w:rsidRDefault="00C14BA9" w14:paraId="3823439F" w14:textId="77777777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Autor/in</w:t>
            </w:r>
          </w:p>
        </w:tc>
        <w:tc>
          <w:tcPr>
            <w:tcW w:w="4931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shd w:val="clear" w:color="auto" w:fill="E6E6E6"/>
          </w:tcPr>
          <w:p w:rsidR="00C14BA9" w:rsidRDefault="00C14BA9" w14:paraId="3BE603A1" w14:textId="77777777">
            <w:pPr>
              <w:pStyle w:val="TabellenInhalt"/>
              <w:jc w:val="center"/>
            </w:pPr>
            <w:r>
              <w:rPr>
                <w:sz w:val="20"/>
                <w:szCs w:val="20"/>
              </w:rPr>
              <w:t>Änderungen</w:t>
            </w:r>
          </w:p>
        </w:tc>
      </w:tr>
      <w:tr w:rsidR="00C14BA9" w:rsidTr="794D354F" w14:paraId="75A30879" w14:textId="77777777">
        <w:tc>
          <w:tcPr>
            <w:tcW w:w="1216" w:type="dxa"/>
            <w:tcBorders>
              <w:left w:val="single" w:color="000000" w:themeColor="text1" w:sz="1" w:space="0"/>
              <w:bottom w:val="single" w:color="000000" w:themeColor="text1" w:sz="1" w:space="0"/>
            </w:tcBorders>
          </w:tcPr>
          <w:p w:rsidR="00C14BA9" w:rsidRDefault="5EB0AF3F" w14:paraId="06267B37" w14:textId="54DFA016">
            <w:pPr>
              <w:pStyle w:val="TabellenInhalt"/>
            </w:pPr>
            <w:r w:rsidRPr="794D354F">
              <w:rPr>
                <w:sz w:val="20"/>
                <w:szCs w:val="20"/>
              </w:rPr>
              <w:t>1</w:t>
            </w:r>
          </w:p>
        </w:tc>
        <w:tc>
          <w:tcPr>
            <w:tcW w:w="1425" w:type="dxa"/>
            <w:tcBorders>
              <w:left w:val="single" w:color="000000" w:themeColor="text1" w:sz="1" w:space="0"/>
              <w:bottom w:val="single" w:color="000000" w:themeColor="text1" w:sz="1" w:space="0"/>
            </w:tcBorders>
          </w:tcPr>
          <w:p w:rsidR="00C14BA9" w:rsidRDefault="5EB0AF3F" w14:paraId="0D518FFA" w14:textId="0D562F24">
            <w:pPr>
              <w:pStyle w:val="TabellenInhalt"/>
            </w:pPr>
            <w:r w:rsidRPr="794D354F">
              <w:rPr>
                <w:sz w:val="20"/>
                <w:szCs w:val="20"/>
              </w:rPr>
              <w:t>21.04.2026</w:t>
            </w:r>
          </w:p>
        </w:tc>
        <w:tc>
          <w:tcPr>
            <w:tcW w:w="2066" w:type="dxa"/>
            <w:tcBorders>
              <w:left w:val="single" w:color="000000" w:themeColor="text1" w:sz="1" w:space="0"/>
              <w:bottom w:val="single" w:color="000000" w:themeColor="text1" w:sz="1" w:space="0"/>
            </w:tcBorders>
          </w:tcPr>
          <w:p w:rsidR="00C14BA9" w:rsidRDefault="5EB0AF3F" w14:paraId="0D0D2DA0" w14:textId="33F5DBA9">
            <w:pPr>
              <w:pStyle w:val="TabellenInhalt"/>
              <w:rPr>
                <w:sz w:val="20"/>
                <w:szCs w:val="20"/>
              </w:rPr>
            </w:pPr>
            <w:r w:rsidRPr="794D354F">
              <w:rPr>
                <w:sz w:val="20"/>
                <w:szCs w:val="20"/>
              </w:rPr>
              <w:t>L</w:t>
            </w:r>
            <w:r w:rsidRPr="794D354F" w:rsidR="714DFA51">
              <w:rPr>
                <w:sz w:val="20"/>
                <w:szCs w:val="20"/>
              </w:rPr>
              <w:t>eon Parzer</w:t>
            </w:r>
          </w:p>
        </w:tc>
        <w:tc>
          <w:tcPr>
            <w:tcW w:w="4931" w:type="dxa"/>
            <w:tcBorders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C14BA9" w:rsidRDefault="00C14BA9" w14:paraId="4D9C061B" w14:textId="77777777">
            <w:pPr>
              <w:pStyle w:val="TabellenInhalt"/>
              <w:rPr>
                <w:sz w:val="20"/>
                <w:szCs w:val="20"/>
              </w:rPr>
            </w:pPr>
          </w:p>
        </w:tc>
      </w:tr>
    </w:tbl>
    <w:p w:rsidR="00C14BA9" w:rsidRDefault="00C14BA9" w14:paraId="0A88F03D" w14:textId="77777777"/>
    <w:p w:rsidR="00C14BA9" w:rsidRDefault="00C14BA9" w14:paraId="42750563" w14:textId="77777777">
      <w:pPr>
        <w:pStyle w:val="Heading11"/>
        <w:numPr>
          <w:ilvl w:val="0"/>
          <w:numId w:val="2"/>
        </w:numPr>
        <w:rPr>
          <w:rFonts w:ascii="Tahoma" w:hAnsi="Tahoma" w:cs="Tahoma"/>
          <w:lang w:val="de-DE"/>
        </w:rPr>
      </w:pPr>
      <w:r>
        <w:rPr>
          <w:rFonts w:ascii="Tahoma" w:hAnsi="Tahoma" w:cs="Tahoma"/>
          <w:lang w:val="de-DE"/>
        </w:rPr>
        <w:t>Status</w:t>
      </w:r>
    </w:p>
    <w:p w:rsidR="00C14BA9" w:rsidRDefault="00C14BA9" w14:paraId="1E5C8DC5" w14:textId="27F0901E">
      <w:pPr>
        <w:autoSpaceDE w:val="0"/>
        <w:rPr>
          <w:rFonts w:eastAsia="Arial" w:cs="Tahoma"/>
          <w:lang w:val="de-DE"/>
        </w:rPr>
      </w:pPr>
      <w:r>
        <w:rPr>
          <w:rFonts w:eastAsia="Arial" w:cs="Tahoma"/>
          <w:lang w:val="de-DE"/>
        </w:rPr>
        <w:t>(zutreffendes ankreuzen bzw</w:t>
      </w:r>
      <w:r w:rsidR="00A61D71">
        <w:rPr>
          <w:rFonts w:eastAsia="Arial" w:cs="Tahoma"/>
          <w:lang w:val="de-DE"/>
        </w:rPr>
        <w:t>.</w:t>
      </w:r>
      <w:r>
        <w:rPr>
          <w:rFonts w:eastAsia="Arial" w:cs="Tahoma"/>
          <w:lang w:val="de-DE"/>
        </w:rPr>
        <w:t xml:space="preserve"> </w:t>
      </w:r>
      <w:r w:rsidR="00A61D71">
        <w:rPr>
          <w:rFonts w:eastAsia="Arial" w:cs="Tahoma"/>
          <w:lang w:val="de-DE"/>
        </w:rPr>
        <w:t>nichtzutreffendes</w:t>
      </w:r>
      <w:r>
        <w:rPr>
          <w:rFonts w:eastAsia="Arial" w:cs="Tahoma"/>
          <w:lang w:val="de-DE"/>
        </w:rPr>
        <w:t xml:space="preserve"> streichen)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747"/>
        <w:gridCol w:w="4747"/>
      </w:tblGrid>
      <w:tr w:rsidR="00C14BA9" w:rsidTr="426656F7" w14:paraId="5F7BBDC3" w14:textId="77777777">
        <w:tc>
          <w:tcPr>
            <w:tcW w:w="4747" w:type="dxa"/>
            <w:tcMar/>
          </w:tcPr>
          <w:p w:rsidR="00C14BA9" w:rsidRDefault="00C14BA9" w14:paraId="5FB77A22" w14:textId="242C9A29">
            <w:pPr>
              <w:autoSpaceDE w:val="0"/>
              <w:snapToGrid w:val="0"/>
              <w:rPr>
                <w:rFonts w:eastAsia="Arial" w:cs="Tahoma"/>
                <w:lang w:val="de-DE"/>
              </w:rPr>
            </w:pPr>
            <w:r w:rsidRPr="23C11C90">
              <w:rPr>
                <w:rFonts w:eastAsia="Arial" w:cs="Tahoma"/>
                <w:lang w:val="de-DE"/>
              </w:rPr>
              <w:t xml:space="preserve">Der Projektstatus zu </w:t>
            </w:r>
            <w:r w:rsidRPr="23C11C90" w:rsidR="5D71DA82">
              <w:rPr>
                <w:rFonts w:eastAsia="Arial" w:cs="Tahoma"/>
                <w:lang w:val="de-DE"/>
              </w:rPr>
              <w:t>PRE</w:t>
            </w:r>
            <w:r w:rsidRPr="23C11C90">
              <w:rPr>
                <w:rFonts w:eastAsia="Arial" w:cs="Tahoma"/>
                <w:lang w:val="de-DE"/>
              </w:rPr>
              <w:t>-Beginn ist:</w:t>
            </w:r>
          </w:p>
          <w:p w:rsidR="00C14BA9" w:rsidRDefault="00C14BA9" w14:paraId="1CD553B4" w14:textId="77777777">
            <w:pPr>
              <w:autoSpaceDE w:val="0"/>
              <w:rPr>
                <w:rFonts w:eastAsia="Arial" w:cs="Tahoma"/>
                <w:lang w:val="de-DE"/>
              </w:rPr>
            </w:pPr>
          </w:p>
        </w:tc>
        <w:tc>
          <w:tcPr>
            <w:tcW w:w="4747" w:type="dxa"/>
            <w:tcMar/>
            <w:vAlign w:val="center"/>
          </w:tcPr>
          <w:tbl>
            <w:tblPr>
              <w:tblW w:w="0" w:type="auto"/>
              <w:tblInd w:w="2078" w:type="dxa"/>
              <w:tblLayout w:type="fixed"/>
              <w:tblLook w:val="0000" w:firstRow="0" w:lastRow="0" w:firstColumn="0" w:lastColumn="0" w:noHBand="0" w:noVBand="0"/>
            </w:tblPr>
            <w:tblGrid>
              <w:gridCol w:w="380"/>
            </w:tblGrid>
            <w:tr w:rsidR="00C14BA9" w14:paraId="6D1DE3B6" w14:textId="77777777">
              <w:tc>
                <w:tcPr>
                  <w:tcW w:w="3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0000"/>
                </w:tcPr>
                <w:p w:rsidR="00C14BA9" w:rsidRDefault="00C14BA9" w14:paraId="3EF8E2B4" w14:textId="77777777">
                  <w:pPr>
                    <w:snapToGrid w:val="0"/>
                    <w:jc w:val="center"/>
                  </w:pPr>
                  <w:r>
                    <w:rPr>
                      <w:rFonts w:ascii="Wingdings" w:hAnsi="Wingdings" w:cs="Wingdings"/>
                    </w:rPr>
                    <w:t></w:t>
                  </w:r>
                </w:p>
              </w:tc>
            </w:tr>
            <w:tr w:rsidR="00C14BA9" w14:paraId="0B8ED72A" w14:textId="77777777">
              <w:tc>
                <w:tcPr>
                  <w:tcW w:w="3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FFFF00"/>
                </w:tcPr>
                <w:p w:rsidR="00C14BA9" w:rsidRDefault="00C14BA9" w14:paraId="2EB5B288" w14:textId="77777777">
                  <w:pPr>
                    <w:snapToGrid w:val="0"/>
                    <w:jc w:val="center"/>
                  </w:pPr>
                  <w:r>
                    <w:rPr>
                      <w:rFonts w:ascii="Wingdings" w:hAnsi="Wingdings" w:cs="Wingdings"/>
                    </w:rPr>
                    <w:t></w:t>
                  </w:r>
                </w:p>
              </w:tc>
            </w:tr>
            <w:tr w:rsidR="00C14BA9" w14:paraId="31914AE5" w14:textId="77777777">
              <w:tc>
                <w:tcPr>
                  <w:tcW w:w="3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00FF00"/>
                </w:tcPr>
                <w:p w:rsidR="00C14BA9" w:rsidRDefault="00C14BA9" w14:paraId="01E10BE0" w14:textId="77777777">
                  <w:pPr>
                    <w:snapToGrid w:val="0"/>
                    <w:jc w:val="center"/>
                  </w:pPr>
                  <w:r>
                    <w:rPr>
                      <w:rFonts w:ascii="Wingdings" w:hAnsi="Wingdings" w:cs="Wingdings"/>
                    </w:rPr>
                    <w:t></w:t>
                  </w:r>
                </w:p>
              </w:tc>
            </w:tr>
          </w:tbl>
          <w:p w:rsidR="00C14BA9" w:rsidRDefault="00C14BA9" w14:paraId="2DF307B7" w14:textId="77777777">
            <w:pPr>
              <w:rPr>
                <w:rFonts w:eastAsia="Arial" w:cs="Tahoma"/>
                <w:lang w:val="de-DE"/>
              </w:rPr>
            </w:pPr>
          </w:p>
        </w:tc>
      </w:tr>
      <w:tr w:rsidR="00C14BA9" w:rsidTr="426656F7" w14:paraId="782EBF7C" w14:textId="77777777">
        <w:tc>
          <w:tcPr>
            <w:tcW w:w="9494" w:type="dxa"/>
            <w:gridSpan w:val="2"/>
            <w:tcMar/>
          </w:tcPr>
          <w:p w:rsidR="00C14BA9" w:rsidRDefault="002B4AD3" w14:paraId="292BCA37" w14:textId="0AFC4BAD">
            <w:pPr>
              <w:numPr>
                <w:ilvl w:val="0"/>
                <w:numId w:val="3"/>
              </w:numPr>
              <w:tabs>
                <w:tab w:val="left" w:pos="720"/>
              </w:tabs>
              <w:autoSpaceDE w:val="0"/>
              <w:snapToGrid w:val="0"/>
              <w:rPr>
                <w:rFonts w:eastAsia="Arial" w:cs="Tahoma"/>
                <w:lang w:val="de-DE"/>
              </w:rPr>
            </w:pPr>
            <w:r w:rsidRPr="002B4AD3">
              <w:rPr>
                <w:rFonts w:ascii="Segoe UI Symbol" w:hAnsi="Segoe UI Symbol" w:eastAsia="Arial" w:cs="Segoe UI Symbol"/>
              </w:rPr>
              <w:t>✓</w:t>
            </w:r>
            <w:r>
              <w:rPr>
                <w:rFonts w:eastAsia="Arial" w:cs="Tahoma"/>
              </w:rPr>
              <w:t xml:space="preserve"> </w:t>
            </w:r>
            <w:r w:rsidR="00C14BA9">
              <w:rPr>
                <w:rFonts w:eastAsia="Arial" w:cs="Tahoma"/>
                <w:lang w:val="de-DE"/>
              </w:rPr>
              <w:t>Es sind alle Projektmitarbeiter/innen einsatzbereit</w:t>
            </w:r>
            <w:r>
              <w:rPr>
                <w:rFonts w:eastAsia="Arial" w:cs="Tahoma"/>
                <w:lang w:val="de-DE"/>
              </w:rPr>
              <w:t xml:space="preserve"> </w:t>
            </w:r>
          </w:p>
          <w:p w:rsidR="00C14BA9" w:rsidRDefault="002B4AD3" w14:paraId="0FF97ACC" w14:textId="3AD2186A">
            <w:pPr>
              <w:numPr>
                <w:ilvl w:val="0"/>
                <w:numId w:val="4"/>
              </w:numPr>
              <w:tabs>
                <w:tab w:val="left" w:pos="720"/>
              </w:tabs>
              <w:autoSpaceDE w:val="0"/>
              <w:rPr>
                <w:rFonts w:eastAsia="Arial" w:cs="Tahoma"/>
                <w:lang w:val="de-DE"/>
              </w:rPr>
            </w:pPr>
            <w:r w:rsidRPr="002B4AD3">
              <w:rPr>
                <w:rFonts w:ascii="Segoe UI Symbol" w:hAnsi="Segoe UI Symbol" w:eastAsia="Arial" w:cs="Segoe UI Symbol"/>
              </w:rPr>
              <w:t>✓</w:t>
            </w:r>
            <w:r>
              <w:rPr>
                <w:rFonts w:ascii="Segoe UI Symbol" w:hAnsi="Segoe UI Symbol" w:eastAsia="Arial" w:cs="Segoe UI Symbol"/>
              </w:rPr>
              <w:t xml:space="preserve"> </w:t>
            </w:r>
            <w:r w:rsidR="00C14BA9">
              <w:rPr>
                <w:rFonts w:eastAsia="Arial" w:cs="Tahoma"/>
                <w:lang w:val="de-DE"/>
              </w:rPr>
              <w:t>Es sind alle Ressourcen zur Erledigung der Tagesarbeiten vorhanden</w:t>
            </w:r>
          </w:p>
          <w:p w:rsidRPr="002B4AD3" w:rsidR="00C14BA9" w:rsidP="426656F7" w:rsidRDefault="00C14BA9" w14:paraId="70E89D47" w14:textId="085DDABB">
            <w:pPr>
              <w:numPr>
                <w:ilvl w:val="0"/>
                <w:numId w:val="5"/>
              </w:numPr>
              <w:tabs>
                <w:tab w:val="left" w:pos="720"/>
              </w:tabs>
              <w:autoSpaceDE w:val="0"/>
              <w:rPr>
                <w:rFonts w:eastAsia="Arial" w:cs="Tahoma"/>
                <w:strike w:val="0"/>
                <w:dstrike w:val="0"/>
                <w:lang w:val="de-DE"/>
              </w:rPr>
            </w:pPr>
            <w:r w:rsidRPr="426656F7" w:rsidR="6FEA54A6">
              <w:rPr>
                <w:rFonts w:ascii="Segoe UI Symbol" w:hAnsi="Segoe UI Symbol" w:eastAsia="Arial" w:cs="Segoe UI Symbol"/>
              </w:rPr>
              <w:t xml:space="preserve">✓ </w:t>
            </w:r>
            <w:r w:rsidRPr="426656F7" w:rsidR="00C14BA9">
              <w:rPr>
                <w:rFonts w:eastAsia="Arial" w:cs="Tahoma"/>
                <w:strike w:val="0"/>
                <w:dstrike w:val="0"/>
                <w:lang w:val="de-DE"/>
              </w:rPr>
              <w:t>Es ist kein Betreuereingriff durch die Lehrkraft notwendig</w:t>
            </w:r>
          </w:p>
          <w:p w:rsidRPr="002B4AD3" w:rsidR="00C14BA9" w:rsidP="23C11C90" w:rsidRDefault="00C14BA9" w14:paraId="26E69D56" w14:textId="5FE93AC2">
            <w:pPr>
              <w:numPr>
                <w:ilvl w:val="0"/>
                <w:numId w:val="5"/>
              </w:numPr>
              <w:tabs>
                <w:tab w:val="left" w:pos="720"/>
              </w:tabs>
              <w:autoSpaceDE w:val="0"/>
              <w:rPr>
                <w:rFonts w:eastAsia="Arial" w:cs="Tahoma"/>
                <w:strike/>
                <w:lang w:val="de-DE"/>
              </w:rPr>
            </w:pPr>
            <w:r w:rsidRPr="002B4AD3">
              <w:rPr>
                <w:rFonts w:eastAsia="Arial" w:cs="Tahoma"/>
                <w:strike/>
                <w:lang w:val="de-DE"/>
              </w:rPr>
              <w:t xml:space="preserve">Es wurde seit der letzten </w:t>
            </w:r>
            <w:r w:rsidRPr="002B4AD3" w:rsidR="25360FC0">
              <w:rPr>
                <w:rFonts w:eastAsia="Arial" w:cs="Tahoma"/>
                <w:strike/>
                <w:lang w:val="de-DE"/>
              </w:rPr>
              <w:t>PRE</w:t>
            </w:r>
            <w:r w:rsidRPr="002B4AD3">
              <w:rPr>
                <w:rFonts w:eastAsia="Arial" w:cs="Tahoma"/>
                <w:strike/>
                <w:lang w:val="de-DE"/>
              </w:rPr>
              <w:t>-Einheit nichts außerhalb des Unterrichtes gearbeitet (ansonsten Beilage)</w:t>
            </w:r>
          </w:p>
        </w:tc>
      </w:tr>
    </w:tbl>
    <w:p w:rsidR="00C14BA9" w:rsidRDefault="00C14BA9" w14:paraId="3474F0AF" w14:textId="77777777">
      <w:pPr>
        <w:pStyle w:val="Heading11"/>
        <w:numPr>
          <w:ilvl w:val="0"/>
          <w:numId w:val="2"/>
        </w:numPr>
        <w:rPr>
          <w:rFonts w:ascii="Tahoma" w:hAnsi="Tahoma" w:cs="Tahoma"/>
          <w:lang w:val="de-DE"/>
        </w:rPr>
      </w:pPr>
      <w:r>
        <w:rPr>
          <w:rFonts w:ascii="Tahoma" w:hAnsi="Tahoma" w:cs="Tahoma"/>
          <w:lang w:val="de-DE"/>
        </w:rPr>
        <w:t>Meilensteinplan Soll/Ist</w:t>
      </w:r>
    </w:p>
    <w:p w:rsidR="00C14BA9" w:rsidRDefault="00C14BA9" w14:paraId="05422E23" w14:textId="77777777">
      <w:pPr>
        <w:autoSpaceDE w:val="0"/>
        <w:rPr>
          <w:rFonts w:cs="Tahoma"/>
          <w:lang w:val="de-DE"/>
        </w:rPr>
      </w:pPr>
      <w:r>
        <w:rPr>
          <w:rFonts w:eastAsia="Arial" w:cs="Tahoma"/>
          <w:lang w:val="de-DE"/>
        </w:rPr>
        <w:t>In diesem Abschnitt wird ein Soll/Ist-Vergleich des Meilensteinplanes geführt und dieser anschließend interpretiert.</w:t>
      </w:r>
    </w:p>
    <w:p w:rsidR="00C14BA9" w:rsidRDefault="00C14BA9" w14:paraId="56F0AFE8" w14:textId="77777777">
      <w:pPr>
        <w:pStyle w:val="Heading21"/>
        <w:numPr>
          <w:ilvl w:val="1"/>
          <w:numId w:val="2"/>
        </w:numPr>
        <w:rPr>
          <w:rFonts w:ascii="Tahoma" w:hAnsi="Tahoma" w:cs="Tahoma"/>
          <w:lang w:val="de-DE"/>
        </w:rPr>
      </w:pPr>
      <w:r>
        <w:rPr>
          <w:rFonts w:ascii="Tahoma" w:hAnsi="Tahoma" w:cs="Tahoma"/>
          <w:lang w:val="de-DE"/>
        </w:rPr>
        <w:t>Termine</w:t>
      </w:r>
    </w:p>
    <w:tbl>
      <w:tblPr>
        <w:tblW w:w="0" w:type="auto"/>
        <w:tblInd w:w="-2" w:type="dxa"/>
        <w:tblLayout w:type="fixed"/>
        <w:tblLook w:val="0000" w:firstRow="0" w:lastRow="0" w:firstColumn="0" w:lastColumn="0" w:noHBand="0" w:noVBand="0"/>
      </w:tblPr>
      <w:tblGrid>
        <w:gridCol w:w="1270"/>
        <w:gridCol w:w="5138"/>
        <w:gridCol w:w="1620"/>
        <w:gridCol w:w="1444"/>
      </w:tblGrid>
      <w:tr w:rsidR="00C14BA9" w:rsidTr="426656F7" w14:paraId="791E91BA" w14:textId="77777777">
        <w:tc>
          <w:tcPr>
            <w:tcW w:w="127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C14BA9" w:rsidRDefault="00C14BA9" w14:paraId="6A994426" w14:textId="77777777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Nummer</w:t>
            </w:r>
          </w:p>
        </w:tc>
        <w:tc>
          <w:tcPr>
            <w:tcW w:w="5138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C14BA9" w:rsidRDefault="00C14BA9" w14:paraId="14D86316" w14:textId="77777777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Name</w:t>
            </w:r>
          </w:p>
        </w:tc>
        <w:tc>
          <w:tcPr>
            <w:tcW w:w="162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C14BA9" w:rsidRDefault="00C14BA9" w14:paraId="4C5E1171" w14:textId="77777777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Solldatum</w:t>
            </w:r>
          </w:p>
        </w:tc>
        <w:tc>
          <w:tcPr>
            <w:tcW w:w="1444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C14BA9" w:rsidRDefault="00C14BA9" w14:paraId="4FCFFCB5" w14:textId="77777777">
            <w:pPr>
              <w:autoSpaceDE w:val="0"/>
              <w:snapToGrid w:val="0"/>
              <w:jc w:val="center"/>
            </w:pPr>
            <w:proofErr w:type="spellStart"/>
            <w:r>
              <w:rPr>
                <w:rFonts w:eastAsia="Arial" w:cs="Tahoma"/>
                <w:i/>
                <w:iCs/>
                <w:lang w:val="de-DE"/>
              </w:rPr>
              <w:t>Istdatum</w:t>
            </w:r>
            <w:proofErr w:type="spellEnd"/>
          </w:p>
        </w:tc>
      </w:tr>
      <w:tr w:rsidR="002B4AD3" w:rsidTr="426656F7" w14:paraId="146B97CD" w14:textId="77777777">
        <w:tc>
          <w:tcPr>
            <w:tcW w:w="127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2B4AD3" w:rsidP="002B4AD3" w:rsidRDefault="002B4AD3" w14:paraId="6FC55330" w14:textId="419FE21F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lang w:val="de-DE"/>
              </w:rPr>
              <w:t>M0</w:t>
            </w:r>
          </w:p>
        </w:tc>
        <w:tc>
          <w:tcPr>
            <w:tcW w:w="5138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2B4AD3" w:rsidP="002B4AD3" w:rsidRDefault="002B4AD3" w14:paraId="00155293" w14:textId="0732E108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lang w:val="de-DE"/>
              </w:rPr>
              <w:t>Projektauftrag erteilt</w:t>
            </w:r>
            <w:r>
              <w:rPr>
                <w:rFonts w:eastAsia="Arial" w:cs="Tahoma"/>
                <w:lang w:val="de-DE"/>
              </w:rPr>
              <w:t xml:space="preserve"> / Gruppenbildung abgeschlossen</w:t>
            </w:r>
          </w:p>
        </w:tc>
        <w:tc>
          <w:tcPr>
            <w:tcW w:w="162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2B4AD3" w:rsidP="002B4AD3" w:rsidRDefault="002B4AD3" w14:paraId="4D0D87E0" w14:textId="35FEDF42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lang w:val="de-DE"/>
              </w:rPr>
              <w:t>10.02.2006</w:t>
            </w:r>
          </w:p>
        </w:tc>
        <w:tc>
          <w:tcPr>
            <w:tcW w:w="1444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2B4AD3" w:rsidP="002B4AD3" w:rsidRDefault="002B4AD3" w14:paraId="1B22783E" w14:textId="0DC7BC79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lang w:val="de-DE"/>
              </w:rPr>
              <w:t>11.02.2006</w:t>
            </w:r>
          </w:p>
        </w:tc>
      </w:tr>
      <w:tr w:rsidR="002B4AD3" w:rsidTr="426656F7" w14:paraId="1F5AA5AC" w14:textId="77777777">
        <w:tc>
          <w:tcPr>
            <w:tcW w:w="127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Pr="002B4AD3" w:rsidR="002B4AD3" w:rsidP="002B4AD3" w:rsidRDefault="002B4AD3" w14:paraId="53493D7B" w14:textId="16004051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M1</w:t>
            </w:r>
          </w:p>
        </w:tc>
        <w:tc>
          <w:tcPr>
            <w:tcW w:w="5138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2B4AD3" w:rsidP="002B4AD3" w:rsidRDefault="002B4AD3" w14:paraId="3BC87857" w14:textId="683BD1DF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Grobplanung abgeschlossen</w:t>
            </w:r>
          </w:p>
        </w:tc>
        <w:tc>
          <w:tcPr>
            <w:tcW w:w="162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2B4AD3" w:rsidP="002B4AD3" w:rsidRDefault="00B5684D" w14:paraId="14BD8796" w14:textId="27261525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13.02.2026</w:t>
            </w:r>
          </w:p>
        </w:tc>
        <w:tc>
          <w:tcPr>
            <w:tcW w:w="1444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2B4AD3" w:rsidP="002B4AD3" w:rsidRDefault="00B5684D" w14:paraId="46074123" w14:textId="39F6EE59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13.02.2026</w:t>
            </w:r>
          </w:p>
        </w:tc>
      </w:tr>
      <w:tr w:rsidR="002B4AD3" w:rsidTr="426656F7" w14:paraId="4C2555A0" w14:textId="77777777">
        <w:tc>
          <w:tcPr>
            <w:tcW w:w="127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Pr="002B4AD3" w:rsidR="002B4AD3" w:rsidP="002B4AD3" w:rsidRDefault="002B4AD3" w14:paraId="134B7D5C" w14:textId="26E023B3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M2</w:t>
            </w:r>
          </w:p>
        </w:tc>
        <w:tc>
          <w:tcPr>
            <w:tcW w:w="5138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2B4AD3" w:rsidP="002B4AD3" w:rsidRDefault="00B5684D" w14:paraId="5214DEB4" w14:textId="29BCA8E6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Pflichtenheft fertiggestellt</w:t>
            </w:r>
          </w:p>
        </w:tc>
        <w:tc>
          <w:tcPr>
            <w:tcW w:w="162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2B4AD3" w:rsidP="002B4AD3" w:rsidRDefault="00B5684D" w14:paraId="05B086A5" w14:textId="57B4A08C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24.02.2026</w:t>
            </w:r>
          </w:p>
        </w:tc>
        <w:tc>
          <w:tcPr>
            <w:tcW w:w="1444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2B4AD3" w:rsidP="002B4AD3" w:rsidRDefault="00B5684D" w14:paraId="602A26F4" w14:textId="67F64902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24.02.2026</w:t>
            </w:r>
          </w:p>
        </w:tc>
      </w:tr>
      <w:tr w:rsidR="002B4AD3" w:rsidTr="426656F7" w14:paraId="00A9D9F4" w14:textId="77777777">
        <w:tc>
          <w:tcPr>
            <w:tcW w:w="127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Pr="002B4AD3" w:rsidR="002B4AD3" w:rsidP="002B4AD3" w:rsidRDefault="002B4AD3" w14:paraId="3BC8DF75" w14:textId="75F84F97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M3</w:t>
            </w:r>
          </w:p>
        </w:tc>
        <w:tc>
          <w:tcPr>
            <w:tcW w:w="5138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2B4AD3" w:rsidP="002B4AD3" w:rsidRDefault="00B5684D" w14:paraId="243160C6" w14:textId="299E7312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Pflichtenheft final abgestimmt (besprochen &amp; verbessert)</w:t>
            </w:r>
          </w:p>
        </w:tc>
        <w:tc>
          <w:tcPr>
            <w:tcW w:w="162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2B4AD3" w:rsidP="002B4AD3" w:rsidRDefault="00B5684D" w14:paraId="155A5A88" w14:textId="2DA7B73E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03.03.2026</w:t>
            </w:r>
          </w:p>
        </w:tc>
        <w:tc>
          <w:tcPr>
            <w:tcW w:w="1444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2B4AD3" w:rsidP="002B4AD3" w:rsidRDefault="00B5684D" w14:paraId="464FDBA3" w14:textId="501E41C0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03.03.2026</w:t>
            </w:r>
          </w:p>
        </w:tc>
      </w:tr>
      <w:tr w:rsidR="002B4AD3" w:rsidTr="426656F7" w14:paraId="17C97C57" w14:textId="77777777">
        <w:tc>
          <w:tcPr>
            <w:tcW w:w="127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Pr="002B4AD3" w:rsidR="002B4AD3" w:rsidP="002B4AD3" w:rsidRDefault="002B4AD3" w14:paraId="47020F98" w14:textId="21107927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M4</w:t>
            </w:r>
          </w:p>
        </w:tc>
        <w:tc>
          <w:tcPr>
            <w:tcW w:w="5138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2B4AD3" w:rsidP="002B4AD3" w:rsidRDefault="00B5684D" w14:paraId="351D0FCA" w14:textId="38DF34F5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Projektanalyse abgeschlossen</w:t>
            </w:r>
          </w:p>
        </w:tc>
        <w:tc>
          <w:tcPr>
            <w:tcW w:w="162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2B4AD3" w:rsidP="002B4AD3" w:rsidRDefault="00B5684D" w14:paraId="36F37C7E" w14:textId="0CB62872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06.03.2026</w:t>
            </w:r>
          </w:p>
        </w:tc>
        <w:tc>
          <w:tcPr>
            <w:tcW w:w="1444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2B4AD3" w:rsidP="002B4AD3" w:rsidRDefault="00B5684D" w14:paraId="35FBCBE2" w14:textId="511C77B5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06.03.2026</w:t>
            </w:r>
          </w:p>
        </w:tc>
      </w:tr>
      <w:tr w:rsidR="002B4AD3" w:rsidTr="426656F7" w14:paraId="3BB935A7" w14:textId="77777777">
        <w:tc>
          <w:tcPr>
            <w:tcW w:w="127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Pr="002B4AD3" w:rsidR="002B4AD3" w:rsidP="002B4AD3" w:rsidRDefault="002B4AD3" w14:paraId="3C673434" w14:textId="17F8E96B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M5</w:t>
            </w:r>
          </w:p>
        </w:tc>
        <w:tc>
          <w:tcPr>
            <w:tcW w:w="5138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2B4AD3" w:rsidP="002B4AD3" w:rsidRDefault="00B5684D" w14:paraId="5E4A7F36" w14:textId="34652D6B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Produkt- &amp; Objektstrukturplan finalisiert</w:t>
            </w:r>
          </w:p>
        </w:tc>
        <w:tc>
          <w:tcPr>
            <w:tcW w:w="162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2B4AD3" w:rsidP="002B4AD3" w:rsidRDefault="00B5684D" w14:paraId="6AFF3007" w14:textId="08D493C7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17.03.2026</w:t>
            </w:r>
          </w:p>
        </w:tc>
        <w:tc>
          <w:tcPr>
            <w:tcW w:w="1444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2B4AD3" w:rsidP="002B4AD3" w:rsidRDefault="00B5684D" w14:paraId="5AE26E95" w14:textId="333C649B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17.03.2026</w:t>
            </w:r>
          </w:p>
        </w:tc>
      </w:tr>
      <w:tr w:rsidR="002B4AD3" w:rsidTr="426656F7" w14:paraId="35EB677D" w14:textId="77777777">
        <w:tc>
          <w:tcPr>
            <w:tcW w:w="127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Pr="002B4AD3" w:rsidR="002B4AD3" w:rsidP="002B4AD3" w:rsidRDefault="002B4AD3" w14:paraId="36F029BE" w14:textId="26D4FA46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M6</w:t>
            </w:r>
          </w:p>
        </w:tc>
        <w:tc>
          <w:tcPr>
            <w:tcW w:w="5138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2B4AD3" w:rsidP="002B4AD3" w:rsidRDefault="00B5684D" w14:paraId="367E3C82" w14:textId="52846E95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Gantt-Chart abgeschlossen</w:t>
            </w:r>
          </w:p>
        </w:tc>
        <w:tc>
          <w:tcPr>
            <w:tcW w:w="162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2B4AD3" w:rsidP="002B4AD3" w:rsidRDefault="00B5684D" w14:paraId="23E422F1" w14:textId="3C9FE6B0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24.03.2026</w:t>
            </w:r>
          </w:p>
        </w:tc>
        <w:tc>
          <w:tcPr>
            <w:tcW w:w="1444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2B4AD3" w:rsidP="002B4AD3" w:rsidRDefault="00B5684D" w14:paraId="021D379E" w14:textId="05C42F6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24.03.2026</w:t>
            </w:r>
          </w:p>
        </w:tc>
      </w:tr>
      <w:tr w:rsidR="002B4AD3" w:rsidTr="426656F7" w14:paraId="5920BC20" w14:textId="77777777">
        <w:tc>
          <w:tcPr>
            <w:tcW w:w="127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Pr="002B4AD3" w:rsidR="002B4AD3" w:rsidP="002B4AD3" w:rsidRDefault="002B4AD3" w14:paraId="163145CE" w14:textId="498C21A2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M7</w:t>
            </w:r>
          </w:p>
        </w:tc>
        <w:tc>
          <w:tcPr>
            <w:tcW w:w="5138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2B4AD3" w:rsidP="002B4AD3" w:rsidRDefault="00B5684D" w14:paraId="7B4FA94D" w14:textId="7A43CBF1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Systemarchitektur &amp; Mockups definiert</w:t>
            </w:r>
          </w:p>
        </w:tc>
        <w:tc>
          <w:tcPr>
            <w:tcW w:w="162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2B4AD3" w:rsidP="002B4AD3" w:rsidRDefault="00B5684D" w14:paraId="3A1EFB64" w14:textId="2B9E1941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24.03.2026</w:t>
            </w:r>
          </w:p>
        </w:tc>
        <w:tc>
          <w:tcPr>
            <w:tcW w:w="1444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2B4AD3" w:rsidP="002B4AD3" w:rsidRDefault="00B5684D" w14:paraId="519EEE17" w14:textId="5DC9B685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24.03.2026</w:t>
            </w:r>
          </w:p>
        </w:tc>
      </w:tr>
      <w:tr w:rsidR="002B4AD3" w:rsidTr="426656F7" w14:paraId="7CAB1197" w14:textId="77777777">
        <w:tc>
          <w:tcPr>
            <w:tcW w:w="127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Pr="002B4AD3" w:rsidR="002B4AD3" w:rsidP="002B4AD3" w:rsidRDefault="002B4AD3" w14:paraId="0BE28720" w14:textId="4E22B153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M8</w:t>
            </w:r>
          </w:p>
        </w:tc>
        <w:tc>
          <w:tcPr>
            <w:tcW w:w="5138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2B4AD3" w:rsidP="002B4AD3" w:rsidRDefault="00B5684D" w14:paraId="0C669737" w14:textId="52D38030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Steckbrett fertig aufgebaut</w:t>
            </w:r>
          </w:p>
        </w:tc>
        <w:tc>
          <w:tcPr>
            <w:tcW w:w="162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2B4AD3" w:rsidP="002B4AD3" w:rsidRDefault="00B5684D" w14:paraId="56C3E27C" w14:textId="7DDCD11F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07.04.2026</w:t>
            </w:r>
          </w:p>
        </w:tc>
        <w:tc>
          <w:tcPr>
            <w:tcW w:w="1444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2B4AD3" w:rsidP="002B4AD3" w:rsidRDefault="00B5684D" w14:paraId="33D49028" w14:textId="64122DD2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07.04.2026</w:t>
            </w:r>
          </w:p>
        </w:tc>
      </w:tr>
      <w:tr w:rsidR="002B4AD3" w:rsidTr="426656F7" w14:paraId="3446093D" w14:textId="77777777">
        <w:tc>
          <w:tcPr>
            <w:tcW w:w="127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Pr="002B4AD3" w:rsidR="002B4AD3" w:rsidP="002B4AD3" w:rsidRDefault="002B4AD3" w14:paraId="50C1272D" w14:textId="39140098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M9</w:t>
            </w:r>
          </w:p>
        </w:tc>
        <w:tc>
          <w:tcPr>
            <w:tcW w:w="5138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2B4AD3" w:rsidP="002B4AD3" w:rsidRDefault="00B5684D" w14:paraId="1D08BC5F" w14:textId="672314DB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Datenbank fertiggestellt</w:t>
            </w:r>
          </w:p>
        </w:tc>
        <w:tc>
          <w:tcPr>
            <w:tcW w:w="162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2B4AD3" w:rsidP="002B4AD3" w:rsidRDefault="00B5684D" w14:paraId="732F45E0" w14:textId="0009BED2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22.05.2026</w:t>
            </w:r>
          </w:p>
        </w:tc>
        <w:tc>
          <w:tcPr>
            <w:tcW w:w="1444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2B4AD3" w:rsidP="426656F7" w:rsidRDefault="00B5684D" w14:paraId="77989982" w14:textId="1EF76FD9">
            <w:pPr>
              <w:autoSpaceDE w:val="0"/>
              <w:snapToGrid w:val="0"/>
              <w:jc w:val="center"/>
              <w:rPr>
                <w:rFonts w:eastAsia="Arial" w:cs="Tahoma"/>
                <w:i w:val="1"/>
                <w:iCs w:val="1"/>
                <w:lang w:val="de-DE"/>
              </w:rPr>
            </w:pPr>
          </w:p>
        </w:tc>
      </w:tr>
      <w:tr w:rsidR="002B4AD3" w:rsidTr="426656F7" w14:paraId="7DE59D12" w14:textId="77777777">
        <w:tc>
          <w:tcPr>
            <w:tcW w:w="127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Pr="002B4AD3" w:rsidR="002B4AD3" w:rsidP="002B4AD3" w:rsidRDefault="002B4AD3" w14:paraId="4086B091" w14:textId="78749138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M10</w:t>
            </w:r>
          </w:p>
        </w:tc>
        <w:tc>
          <w:tcPr>
            <w:tcW w:w="5138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2B4AD3" w:rsidP="002B4AD3" w:rsidRDefault="00B5684D" w14:paraId="0A3076CE" w14:textId="41C300D1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Softwareentwicklung abgeschlossen (Sensor + Verarbeitung)</w:t>
            </w:r>
          </w:p>
        </w:tc>
        <w:tc>
          <w:tcPr>
            <w:tcW w:w="162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2B4AD3" w:rsidP="002B4AD3" w:rsidRDefault="00B5684D" w14:paraId="004A854C" w14:textId="7F029F4E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22.05.2026</w:t>
            </w:r>
          </w:p>
        </w:tc>
        <w:tc>
          <w:tcPr>
            <w:tcW w:w="1444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2B4AD3" w:rsidP="426656F7" w:rsidRDefault="00B5684D" w14:paraId="45E85A86" w14:textId="5B2DD7EE">
            <w:pPr>
              <w:autoSpaceDE w:val="0"/>
              <w:snapToGrid w:val="0"/>
              <w:jc w:val="center"/>
              <w:rPr>
                <w:rFonts w:eastAsia="Arial" w:cs="Tahoma"/>
                <w:i w:val="1"/>
                <w:iCs w:val="1"/>
                <w:lang w:val="de-DE"/>
              </w:rPr>
            </w:pPr>
          </w:p>
        </w:tc>
      </w:tr>
      <w:tr w:rsidR="002B4AD3" w:rsidTr="426656F7" w14:paraId="2E89CAD4" w14:textId="77777777">
        <w:tc>
          <w:tcPr>
            <w:tcW w:w="127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Pr="002B4AD3" w:rsidR="002B4AD3" w:rsidP="002B4AD3" w:rsidRDefault="002B4AD3" w14:paraId="0EE171AB" w14:textId="08B67180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M11</w:t>
            </w:r>
          </w:p>
        </w:tc>
        <w:tc>
          <w:tcPr>
            <w:tcW w:w="5138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2B4AD3" w:rsidP="002B4AD3" w:rsidRDefault="00B5684D" w14:paraId="79D26E15" w14:textId="18CA5C71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Gesamtsystem integriert (DB + Software + Speicherung)</w:t>
            </w:r>
          </w:p>
        </w:tc>
        <w:tc>
          <w:tcPr>
            <w:tcW w:w="162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2B4AD3" w:rsidP="002B4AD3" w:rsidRDefault="00B5684D" w14:paraId="18D607FA" w14:textId="1DBDF0FF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22.05.2026</w:t>
            </w:r>
          </w:p>
        </w:tc>
        <w:tc>
          <w:tcPr>
            <w:tcW w:w="1444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2B4AD3" w:rsidP="426656F7" w:rsidRDefault="00B5684D" w14:paraId="65FCCE78" w14:textId="2C8888A7">
            <w:pPr>
              <w:autoSpaceDE w:val="0"/>
              <w:snapToGrid w:val="0"/>
              <w:jc w:val="center"/>
              <w:rPr>
                <w:rFonts w:eastAsia="Arial" w:cs="Tahoma"/>
                <w:i w:val="1"/>
                <w:iCs w:val="1"/>
                <w:lang w:val="de-DE"/>
              </w:rPr>
            </w:pPr>
          </w:p>
        </w:tc>
      </w:tr>
      <w:tr w:rsidR="002B4AD3" w:rsidTr="426656F7" w14:paraId="231D53F1" w14:textId="77777777">
        <w:tc>
          <w:tcPr>
            <w:tcW w:w="127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Pr="002B4AD3" w:rsidR="002B4AD3" w:rsidP="002B4AD3" w:rsidRDefault="002B4AD3" w14:paraId="771C5A10" w14:textId="7ADDD385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M12</w:t>
            </w:r>
          </w:p>
        </w:tc>
        <w:tc>
          <w:tcPr>
            <w:tcW w:w="5138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2B4AD3" w:rsidP="00B5684D" w:rsidRDefault="00B5684D" w14:paraId="15B7FF11" w14:textId="5309A7E2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Benutzeroberfläche vollständig (Anzeige + Alarm + Protokoll)</w:t>
            </w:r>
          </w:p>
        </w:tc>
        <w:tc>
          <w:tcPr>
            <w:tcW w:w="162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2B4AD3" w:rsidP="002B4AD3" w:rsidRDefault="00B5684D" w14:paraId="4EC0EE57" w14:textId="658BC9B0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29.05.2026</w:t>
            </w:r>
          </w:p>
        </w:tc>
        <w:tc>
          <w:tcPr>
            <w:tcW w:w="1444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2B4AD3" w:rsidP="426656F7" w:rsidRDefault="00B5684D" w14:paraId="5A845E2A" w14:textId="312B81ED">
            <w:pPr>
              <w:autoSpaceDE w:val="0"/>
              <w:snapToGrid w:val="0"/>
              <w:jc w:val="center"/>
              <w:rPr>
                <w:rFonts w:eastAsia="Arial" w:cs="Tahoma"/>
                <w:i w:val="1"/>
                <w:iCs w:val="1"/>
                <w:lang w:val="de-DE"/>
              </w:rPr>
            </w:pPr>
          </w:p>
        </w:tc>
      </w:tr>
      <w:tr w:rsidR="002B4AD3" w:rsidTr="426656F7" w14:paraId="68F58310" w14:textId="77777777">
        <w:tc>
          <w:tcPr>
            <w:tcW w:w="127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Pr="002B4AD3" w:rsidR="002B4AD3" w:rsidP="002B4AD3" w:rsidRDefault="002B4AD3" w14:paraId="51CE4382" w14:textId="57F55495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M13</w:t>
            </w:r>
          </w:p>
        </w:tc>
        <w:tc>
          <w:tcPr>
            <w:tcW w:w="5138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2B4AD3" w:rsidP="002B4AD3" w:rsidRDefault="00B5684D" w14:paraId="7100B32E" w14:textId="621DE903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Projekt-Dokumentation &amp; Präsentationsmaterial fertig (Poster &amp; Film)</w:t>
            </w:r>
          </w:p>
        </w:tc>
        <w:tc>
          <w:tcPr>
            <w:tcW w:w="162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2B4AD3" w:rsidP="002B4AD3" w:rsidRDefault="00B5684D" w14:paraId="42E6ED90" w14:textId="6371208A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02.06.2026</w:t>
            </w:r>
          </w:p>
        </w:tc>
        <w:tc>
          <w:tcPr>
            <w:tcW w:w="1444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2B4AD3" w:rsidP="426656F7" w:rsidRDefault="00B5684D" w14:paraId="30347EE9" w14:textId="6CFCEDE1">
            <w:pPr>
              <w:autoSpaceDE w:val="0"/>
              <w:snapToGrid w:val="0"/>
              <w:jc w:val="center"/>
              <w:rPr>
                <w:rFonts w:eastAsia="Arial" w:cs="Tahoma"/>
                <w:i w:val="1"/>
                <w:iCs w:val="1"/>
                <w:lang w:val="de-DE"/>
              </w:rPr>
            </w:pPr>
          </w:p>
        </w:tc>
      </w:tr>
      <w:tr w:rsidR="002B4AD3" w:rsidTr="426656F7" w14:paraId="679F63E5" w14:textId="77777777">
        <w:tc>
          <w:tcPr>
            <w:tcW w:w="127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Pr="002B4AD3" w:rsidR="002B4AD3" w:rsidP="002B4AD3" w:rsidRDefault="002B4AD3" w14:paraId="3143D8C7" w14:textId="4752E52E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M14</w:t>
            </w:r>
          </w:p>
        </w:tc>
        <w:tc>
          <w:tcPr>
            <w:tcW w:w="5138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2B4AD3" w:rsidP="002B4AD3" w:rsidRDefault="00B5684D" w14:paraId="12E01F90" w14:textId="6BF59500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Projektpräsentation abgeschlossen</w:t>
            </w:r>
          </w:p>
        </w:tc>
        <w:tc>
          <w:tcPr>
            <w:tcW w:w="162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2B4AD3" w:rsidP="002B4AD3" w:rsidRDefault="00B5684D" w14:paraId="3B27A5EA" w14:textId="258B8141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09.06.2026</w:t>
            </w:r>
          </w:p>
        </w:tc>
        <w:tc>
          <w:tcPr>
            <w:tcW w:w="1444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2B4AD3" w:rsidP="426656F7" w:rsidRDefault="00B5684D" w14:paraId="7B14CA3C" w14:textId="691F8FF0">
            <w:pPr>
              <w:autoSpaceDE w:val="0"/>
              <w:snapToGrid w:val="0"/>
              <w:jc w:val="center"/>
              <w:rPr>
                <w:rFonts w:eastAsia="Arial" w:cs="Tahoma"/>
                <w:i w:val="1"/>
                <w:iCs w:val="1"/>
                <w:lang w:val="de-DE"/>
              </w:rPr>
            </w:pPr>
          </w:p>
        </w:tc>
      </w:tr>
      <w:tr w:rsidR="002B4AD3" w:rsidTr="426656F7" w14:paraId="22EFCA54" w14:textId="77777777">
        <w:tc>
          <w:tcPr>
            <w:tcW w:w="127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Pr="002B4AD3" w:rsidR="002B4AD3" w:rsidP="002B4AD3" w:rsidRDefault="002B4AD3" w14:paraId="5A5F526B" w14:textId="4D68EE28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M15</w:t>
            </w:r>
          </w:p>
        </w:tc>
        <w:tc>
          <w:tcPr>
            <w:tcW w:w="5138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2B4AD3" w:rsidP="002B4AD3" w:rsidRDefault="00B5684D" w14:paraId="15E9A67E" w14:textId="7940ECA9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Projektabschluss</w:t>
            </w:r>
            <w:r>
              <w:rPr>
                <w:rFonts w:eastAsia="Arial" w:cs="Tahoma"/>
                <w:i/>
                <w:iCs/>
              </w:rPr>
              <w:t>präsentation</w:t>
            </w:r>
          </w:p>
        </w:tc>
        <w:tc>
          <w:tcPr>
            <w:tcW w:w="162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2B4AD3" w:rsidP="002B4AD3" w:rsidRDefault="00B5684D" w14:paraId="3FA4FE86" w14:textId="290AD6E8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09.06.2026</w:t>
            </w:r>
          </w:p>
        </w:tc>
        <w:tc>
          <w:tcPr>
            <w:tcW w:w="1444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2B4AD3" w:rsidP="426656F7" w:rsidRDefault="00B5684D" w14:paraId="37C530D9" w14:textId="4FB4B373">
            <w:pPr>
              <w:autoSpaceDE w:val="0"/>
              <w:snapToGrid w:val="0"/>
              <w:jc w:val="center"/>
              <w:rPr>
                <w:rFonts w:eastAsia="Arial" w:cs="Tahoma"/>
                <w:i w:val="1"/>
                <w:iCs w:val="1"/>
                <w:lang w:val="de-DE"/>
              </w:rPr>
            </w:pPr>
          </w:p>
        </w:tc>
      </w:tr>
    </w:tbl>
    <w:p w:rsidR="00C14BA9" w:rsidRDefault="00C14BA9" w14:paraId="145ADFB8" w14:textId="77777777">
      <w:pPr>
        <w:pStyle w:val="Heading21"/>
        <w:numPr>
          <w:ilvl w:val="1"/>
          <w:numId w:val="2"/>
        </w:numPr>
        <w:rPr>
          <w:rFonts w:ascii="Tahoma" w:hAnsi="Tahoma" w:cs="Tahoma"/>
          <w:lang w:val="de-DE"/>
        </w:rPr>
      </w:pPr>
      <w:r>
        <w:rPr>
          <w:rFonts w:ascii="Tahoma" w:hAnsi="Tahoma" w:cs="Tahoma"/>
          <w:lang w:val="de-DE"/>
        </w:rPr>
        <w:t>Interpretation</w:t>
      </w:r>
    </w:p>
    <w:p w:rsidR="004C7E50" w:rsidP="004C7E50" w:rsidRDefault="004C7E50" w14:paraId="184AF40B" w14:textId="60D8F502">
      <w:pPr>
        <w:autoSpaceDE w:val="0"/>
        <w:rPr>
          <w:rFonts w:eastAsia="Arial" w:cs="Tahoma"/>
          <w:lang w:val="de-DE"/>
        </w:rPr>
      </w:pPr>
      <w:r w:rsidRPr="426656F7" w:rsidR="004C7E50">
        <w:rPr>
          <w:rFonts w:eastAsia="Arial" w:cs="Tahoma"/>
          <w:lang w:val="de-DE"/>
        </w:rPr>
        <w:t>Der Terminplan ist klar strukturiert und logisch aufgebaut. Alle wichtigen Meilensteine wurden termingerecht erreicht, sodass das Projekt insgesamt planmäßig ve</w:t>
      </w:r>
      <w:r w:rsidRPr="426656F7" w:rsidR="004C7E50">
        <w:rPr>
          <w:rFonts w:eastAsia="Arial" w:cs="Tahoma"/>
          <w:lang w:val="de-DE"/>
        </w:rPr>
        <w:t>rläuft</w:t>
      </w:r>
      <w:r w:rsidRPr="426656F7" w:rsidR="4006ED59">
        <w:rPr>
          <w:rFonts w:eastAsia="Arial" w:cs="Tahoma"/>
          <w:lang w:val="de-DE"/>
        </w:rPr>
        <w:t>.</w:t>
      </w:r>
    </w:p>
    <w:p w:rsidRPr="004C7E50" w:rsidR="004C7E50" w:rsidP="004C7E50" w:rsidRDefault="004C7E50" w14:paraId="6C269A71" w14:textId="77777777">
      <w:pPr>
        <w:autoSpaceDE w:val="0"/>
        <w:rPr>
          <w:rFonts w:eastAsia="Arial" w:cs="Tahoma"/>
          <w:lang w:val="de-DE"/>
        </w:rPr>
      </w:pPr>
    </w:p>
    <w:p w:rsidRPr="004C7E50" w:rsidR="004C7E50" w:rsidP="004C7E50" w:rsidRDefault="004C7E50" w14:paraId="0E80F828" w14:textId="77777777">
      <w:pPr>
        <w:autoSpaceDE w:val="0"/>
        <w:rPr>
          <w:rFonts w:eastAsia="Arial" w:cs="Tahoma"/>
          <w:lang w:val="de-DE"/>
        </w:rPr>
      </w:pPr>
      <w:r w:rsidRPr="004C7E50">
        <w:rPr>
          <w:rFonts w:eastAsia="Arial" w:cs="Tahoma"/>
          <w:lang w:val="de-DE"/>
        </w:rPr>
        <w:t>Die Zusammenarbeit im Team funktionierte gut, wodurch auch parallele Aufgaben effizient umgesetzt werden konnten. Die Osterferien hatten keinen negativen Einfluss, da sie im Plan berücksichtigt wurden.</w:t>
      </w:r>
    </w:p>
    <w:p w:rsidRPr="004C7E50" w:rsidR="004C7E50" w:rsidP="004C7E50" w:rsidRDefault="004C7E50" w14:paraId="565A6FF3" w14:textId="77777777"/>
    <w:p w:rsidR="00C14BA9" w:rsidP="00F3596B" w:rsidRDefault="00C14BA9" w14:paraId="6922BD8A" w14:textId="77777777">
      <w:pPr>
        <w:pStyle w:val="Heading11"/>
        <w:numPr>
          <w:ilvl w:val="0"/>
          <w:numId w:val="2"/>
        </w:numPr>
        <w:rPr>
          <w:rFonts w:ascii="Tahoma" w:hAnsi="Tahoma" w:cs="Tahoma"/>
          <w:lang w:val="de-DE"/>
        </w:rPr>
      </w:pPr>
      <w:r>
        <w:rPr>
          <w:rFonts w:ascii="Tahoma" w:hAnsi="Tahoma" w:cs="Tahoma"/>
          <w:lang w:val="de-DE"/>
        </w:rPr>
        <w:t>Agenda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637"/>
        <w:gridCol w:w="851"/>
        <w:gridCol w:w="850"/>
        <w:gridCol w:w="4252"/>
        <w:gridCol w:w="680"/>
        <w:gridCol w:w="680"/>
        <w:gridCol w:w="680"/>
        <w:gridCol w:w="1008"/>
      </w:tblGrid>
      <w:tr w:rsidRPr="004C7E50" w:rsidR="004C7E50" w14:paraId="5D0602DE" w14:textId="77777777">
        <w:tc>
          <w:tcPr>
            <w:tcW w:w="6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</w:tcBorders>
            <w:shd w:val="clear" w:color="auto" w:fill="E6E6E6"/>
            <w:hideMark/>
          </w:tcPr>
          <w:p w:rsidRPr="004C7E50" w:rsidR="004C7E50" w:rsidP="004C7E50" w:rsidRDefault="004C7E50" w14:paraId="3376B1F7" w14:textId="77777777">
            <w:pPr>
              <w:autoSpaceDE w:val="0"/>
              <w:rPr>
                <w:rFonts w:cs="Tahoma"/>
              </w:rPr>
            </w:pPr>
            <w:r w:rsidRPr="004C7E50">
              <w:rPr>
                <w:rFonts w:cs="Tahoma"/>
              </w:rPr>
              <w:t>#</w:t>
            </w:r>
          </w:p>
        </w:tc>
        <w:tc>
          <w:tcPr>
            <w:tcW w:w="8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</w:tcBorders>
            <w:shd w:val="clear" w:color="auto" w:fill="E6E6E6"/>
            <w:hideMark/>
          </w:tcPr>
          <w:p w:rsidRPr="004C7E50" w:rsidR="004C7E50" w:rsidP="004C7E50" w:rsidRDefault="004C7E50" w14:paraId="6B961E94" w14:textId="77777777">
            <w:pPr>
              <w:autoSpaceDE w:val="0"/>
              <w:rPr>
                <w:rFonts w:cs="Tahoma"/>
              </w:rPr>
            </w:pPr>
            <w:r w:rsidRPr="004C7E50">
              <w:rPr>
                <w:rFonts w:cs="Tahoma"/>
              </w:rPr>
              <w:t>Zeit</w:t>
            </w:r>
          </w:p>
        </w:tc>
        <w:tc>
          <w:tcPr>
            <w:tcW w:w="8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</w:tcBorders>
            <w:shd w:val="clear" w:color="auto" w:fill="E6E6E6"/>
            <w:hideMark/>
          </w:tcPr>
          <w:p w:rsidRPr="004C7E50" w:rsidR="004C7E50" w:rsidP="004C7E50" w:rsidRDefault="004C7E50" w14:paraId="79200966" w14:textId="77777777">
            <w:pPr>
              <w:autoSpaceDE w:val="0"/>
              <w:rPr>
                <w:rFonts w:cs="Tahoma"/>
              </w:rPr>
            </w:pPr>
            <w:r w:rsidRPr="004C7E50">
              <w:rPr>
                <w:rFonts w:cs="Tahoma"/>
              </w:rPr>
              <w:t>Dauer</w:t>
            </w:r>
          </w:p>
        </w:tc>
        <w:tc>
          <w:tcPr>
            <w:tcW w:w="42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</w:tcBorders>
            <w:shd w:val="clear" w:color="auto" w:fill="E6E6E6"/>
            <w:hideMark/>
          </w:tcPr>
          <w:p w:rsidRPr="004C7E50" w:rsidR="004C7E50" w:rsidP="004C7E50" w:rsidRDefault="004C7E50" w14:paraId="5D159526" w14:textId="77777777">
            <w:pPr>
              <w:autoSpaceDE w:val="0"/>
              <w:rPr>
                <w:rFonts w:cs="Tahoma"/>
              </w:rPr>
            </w:pPr>
            <w:r w:rsidRPr="004C7E50">
              <w:rPr>
                <w:rFonts w:cs="Tahoma"/>
              </w:rPr>
              <w:t>Tagesordnungspunkt</w:t>
            </w:r>
          </w:p>
        </w:tc>
        <w:tc>
          <w:tcPr>
            <w:tcW w:w="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</w:tcBorders>
            <w:shd w:val="clear" w:color="auto" w:fill="E6E6E6"/>
            <w:hideMark/>
          </w:tcPr>
          <w:p w:rsidRPr="004C7E50" w:rsidR="004C7E50" w:rsidP="004C7E50" w:rsidRDefault="004C7E50" w14:paraId="2007BFD4" w14:textId="77777777">
            <w:pPr>
              <w:autoSpaceDE w:val="0"/>
              <w:rPr>
                <w:rFonts w:cs="Tahoma"/>
              </w:rPr>
            </w:pPr>
            <w:proofErr w:type="spellStart"/>
            <w:r w:rsidRPr="004C7E50">
              <w:rPr>
                <w:rFonts w:cs="Tahoma"/>
              </w:rPr>
              <w:t>Vorb</w:t>
            </w:r>
            <w:proofErr w:type="spellEnd"/>
            <w:r w:rsidRPr="004C7E50">
              <w:rPr>
                <w:rFonts w:cs="Tahoma"/>
              </w:rPr>
              <w:t>.</w:t>
            </w:r>
            <w:r w:rsidRPr="004C7E50">
              <w:rPr>
                <w:rFonts w:cs="Tahoma"/>
                <w:vertAlign w:val="superscript"/>
              </w:rPr>
              <w:footnoteReference w:id="1"/>
            </w:r>
          </w:p>
        </w:tc>
        <w:tc>
          <w:tcPr>
            <w:tcW w:w="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</w:tcBorders>
            <w:shd w:val="clear" w:color="auto" w:fill="E6E6E6"/>
            <w:hideMark/>
          </w:tcPr>
          <w:p w:rsidRPr="004C7E50" w:rsidR="004C7E50" w:rsidP="004C7E50" w:rsidRDefault="004C7E50" w14:paraId="6456E681" w14:textId="77777777">
            <w:pPr>
              <w:autoSpaceDE w:val="0"/>
              <w:rPr>
                <w:rFonts w:cs="Tahoma"/>
              </w:rPr>
            </w:pPr>
            <w:r w:rsidRPr="004C7E50">
              <w:rPr>
                <w:rFonts w:cs="Tahoma"/>
              </w:rPr>
              <w:t>Erg.</w:t>
            </w:r>
            <w:r w:rsidRPr="004C7E50">
              <w:rPr>
                <w:rFonts w:cs="Tahoma"/>
                <w:vertAlign w:val="superscript"/>
              </w:rPr>
              <w:footnoteReference w:id="2"/>
            </w:r>
          </w:p>
        </w:tc>
        <w:tc>
          <w:tcPr>
            <w:tcW w:w="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</w:tcBorders>
            <w:shd w:val="clear" w:color="auto" w:fill="E6E6E6"/>
            <w:hideMark/>
          </w:tcPr>
          <w:p w:rsidRPr="004C7E50" w:rsidR="004C7E50" w:rsidP="004C7E50" w:rsidRDefault="004C7E50" w14:paraId="74D5CF6E" w14:textId="77777777">
            <w:pPr>
              <w:autoSpaceDE w:val="0"/>
              <w:rPr>
                <w:rFonts w:cs="Tahoma"/>
              </w:rPr>
            </w:pPr>
            <w:r w:rsidRPr="004C7E50">
              <w:rPr>
                <w:rFonts w:cs="Tahoma"/>
              </w:rPr>
              <w:t>Ver-</w:t>
            </w:r>
            <w:proofErr w:type="spellStart"/>
            <w:r w:rsidRPr="004C7E50">
              <w:rPr>
                <w:rFonts w:cs="Tahoma"/>
              </w:rPr>
              <w:t>antw</w:t>
            </w:r>
            <w:proofErr w:type="spellEnd"/>
            <w:r w:rsidRPr="004C7E50">
              <w:rPr>
                <w:rFonts w:cs="Tahoma"/>
              </w:rPr>
              <w:t>.</w:t>
            </w:r>
          </w:p>
        </w:tc>
        <w:tc>
          <w:tcPr>
            <w:tcW w:w="1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6E6E6"/>
            <w:hideMark/>
          </w:tcPr>
          <w:p w:rsidRPr="004C7E50" w:rsidR="004C7E50" w:rsidP="004C7E50" w:rsidRDefault="004C7E50" w14:paraId="4983B6BB" w14:textId="77777777">
            <w:pPr>
              <w:autoSpaceDE w:val="0"/>
              <w:rPr>
                <w:rFonts w:cs="Tahoma"/>
              </w:rPr>
            </w:pPr>
            <w:r w:rsidRPr="004C7E50">
              <w:rPr>
                <w:rFonts w:cs="Tahoma"/>
              </w:rPr>
              <w:t>Deadline</w:t>
            </w:r>
          </w:p>
        </w:tc>
      </w:tr>
      <w:tr w:rsidRPr="004C7E50" w:rsidR="004C7E50" w14:paraId="011D1EB0" w14:textId="77777777">
        <w:tc>
          <w:tcPr>
            <w:tcW w:w="637" w:type="dxa"/>
            <w:tcBorders>
              <w:top w:val="nil"/>
              <w:left w:val="single" w:color="000000" w:sz="2" w:space="0"/>
              <w:bottom w:val="single" w:color="000000" w:sz="2" w:space="0"/>
              <w:right w:val="nil"/>
            </w:tcBorders>
            <w:hideMark/>
          </w:tcPr>
          <w:p w:rsidRPr="004C7E50" w:rsidR="004C7E50" w:rsidP="004C7E50" w:rsidRDefault="004C7E50" w14:paraId="4AA8DDCF" w14:textId="77777777">
            <w:pPr>
              <w:autoSpaceDE w:val="0"/>
              <w:rPr>
                <w:rFonts w:cs="Tahoma"/>
              </w:rPr>
            </w:pPr>
            <w:r w:rsidRPr="004C7E50">
              <w:rPr>
                <w:rFonts w:cs="Tahoma"/>
              </w:rPr>
              <w:t>01</w:t>
            </w:r>
          </w:p>
        </w:tc>
        <w:tc>
          <w:tcPr>
            <w:tcW w:w="851" w:type="dxa"/>
            <w:tcBorders>
              <w:top w:val="nil"/>
              <w:left w:val="single" w:color="000000" w:sz="2" w:space="0"/>
              <w:bottom w:val="single" w:color="000000" w:sz="2" w:space="0"/>
              <w:right w:val="nil"/>
            </w:tcBorders>
            <w:hideMark/>
          </w:tcPr>
          <w:p w:rsidRPr="004C7E50" w:rsidR="004C7E50" w:rsidP="004C7E50" w:rsidRDefault="004C7E50" w14:paraId="4B521BE6" w14:textId="77777777">
            <w:pPr>
              <w:autoSpaceDE w:val="0"/>
              <w:rPr>
                <w:rFonts w:cs="Tahoma"/>
              </w:rPr>
            </w:pPr>
            <w:r w:rsidRPr="004C7E50">
              <w:rPr>
                <w:rFonts w:cs="Tahoma"/>
              </w:rPr>
              <w:t>11:20-13:05</w:t>
            </w:r>
          </w:p>
        </w:tc>
        <w:tc>
          <w:tcPr>
            <w:tcW w:w="850" w:type="dxa"/>
            <w:tcBorders>
              <w:top w:val="nil"/>
              <w:left w:val="single" w:color="000000" w:sz="2" w:space="0"/>
              <w:bottom w:val="single" w:color="000000" w:sz="2" w:space="0"/>
              <w:right w:val="nil"/>
            </w:tcBorders>
            <w:hideMark/>
          </w:tcPr>
          <w:p w:rsidRPr="004C7E50" w:rsidR="004C7E50" w:rsidP="004C7E50" w:rsidRDefault="004C7E50" w14:paraId="28052E42" w14:textId="77777777">
            <w:pPr>
              <w:autoSpaceDE w:val="0"/>
              <w:rPr>
                <w:rFonts w:cs="Tahoma"/>
              </w:rPr>
            </w:pPr>
            <w:r w:rsidRPr="004C7E50">
              <w:rPr>
                <w:rFonts w:cs="Tahoma"/>
              </w:rPr>
              <w:t>2h</w:t>
            </w:r>
          </w:p>
        </w:tc>
        <w:tc>
          <w:tcPr>
            <w:tcW w:w="4252" w:type="dxa"/>
            <w:tcBorders>
              <w:top w:val="nil"/>
              <w:left w:val="single" w:color="000000" w:sz="2" w:space="0"/>
              <w:bottom w:val="single" w:color="000000" w:sz="2" w:space="0"/>
              <w:right w:val="nil"/>
            </w:tcBorders>
            <w:hideMark/>
          </w:tcPr>
          <w:p w:rsidRPr="004C7E50" w:rsidR="004C7E50" w:rsidP="004C7E50" w:rsidRDefault="004C7E50" w14:paraId="69CC5C70" w14:textId="77777777">
            <w:pPr>
              <w:autoSpaceDE w:val="0"/>
              <w:rPr>
                <w:rFonts w:cs="Tahoma"/>
              </w:rPr>
            </w:pPr>
            <w:r w:rsidRPr="004C7E50">
              <w:rPr>
                <w:rFonts w:cs="Tahoma"/>
              </w:rPr>
              <w:t>Begrüßung, Aufnahme weiterer Tagesordnungspunkte</w:t>
            </w:r>
          </w:p>
        </w:tc>
        <w:tc>
          <w:tcPr>
            <w:tcW w:w="680" w:type="dxa"/>
            <w:tcBorders>
              <w:top w:val="nil"/>
              <w:left w:val="single" w:color="000000" w:sz="2" w:space="0"/>
              <w:bottom w:val="single" w:color="000000" w:sz="2" w:space="0"/>
              <w:right w:val="nil"/>
            </w:tcBorders>
          </w:tcPr>
          <w:p w:rsidRPr="004C7E50" w:rsidR="004C7E50" w:rsidP="004C7E50" w:rsidRDefault="004C7E50" w14:paraId="600312F2" w14:textId="77777777">
            <w:pPr>
              <w:autoSpaceDE w:val="0"/>
              <w:rPr>
                <w:rFonts w:cs="Tahoma"/>
              </w:rPr>
            </w:pPr>
          </w:p>
        </w:tc>
        <w:tc>
          <w:tcPr>
            <w:tcW w:w="680" w:type="dxa"/>
            <w:tcBorders>
              <w:top w:val="nil"/>
              <w:left w:val="single" w:color="000000" w:sz="2" w:space="0"/>
              <w:bottom w:val="single" w:color="000000" w:sz="2" w:space="0"/>
              <w:right w:val="nil"/>
            </w:tcBorders>
          </w:tcPr>
          <w:p w:rsidRPr="004C7E50" w:rsidR="004C7E50" w:rsidP="004C7E50" w:rsidRDefault="004C7E50" w14:paraId="70FABB15" w14:textId="77777777">
            <w:pPr>
              <w:autoSpaceDE w:val="0"/>
              <w:rPr>
                <w:rFonts w:cs="Tahoma"/>
              </w:rPr>
            </w:pPr>
          </w:p>
        </w:tc>
        <w:tc>
          <w:tcPr>
            <w:tcW w:w="680" w:type="dxa"/>
            <w:tcBorders>
              <w:top w:val="nil"/>
              <w:left w:val="single" w:color="000000" w:sz="2" w:space="0"/>
              <w:bottom w:val="single" w:color="000000" w:sz="2" w:space="0"/>
              <w:right w:val="nil"/>
            </w:tcBorders>
          </w:tcPr>
          <w:p w:rsidRPr="004C7E50" w:rsidR="004C7E50" w:rsidP="004C7E50" w:rsidRDefault="004C7E50" w14:paraId="5DE8076B" w14:textId="77777777">
            <w:pPr>
              <w:autoSpaceDE w:val="0"/>
              <w:rPr>
                <w:rFonts w:cs="Tahoma"/>
              </w:rPr>
            </w:pPr>
          </w:p>
        </w:tc>
        <w:tc>
          <w:tcPr>
            <w:tcW w:w="1008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4C7E50" w:rsidR="004C7E50" w:rsidP="004C7E50" w:rsidRDefault="004C7E50" w14:paraId="29717834" w14:textId="77777777">
            <w:pPr>
              <w:autoSpaceDE w:val="0"/>
              <w:rPr>
                <w:rFonts w:cs="Tahoma"/>
              </w:rPr>
            </w:pPr>
          </w:p>
        </w:tc>
      </w:tr>
    </w:tbl>
    <w:p w:rsidR="00C14BA9" w:rsidRDefault="00C14BA9" w14:paraId="74CE56BC" w14:textId="129D3607">
      <w:pPr>
        <w:autoSpaceDE w:val="0"/>
        <w:rPr>
          <w:rFonts w:cs="Tahoma"/>
          <w:lang w:val="de-DE"/>
        </w:rPr>
      </w:pPr>
    </w:p>
    <w:p w:rsidR="00C14BA9" w:rsidRDefault="00C14BA9" w14:paraId="2AE250F3" w14:textId="00D9C8B6">
      <w:pPr>
        <w:pStyle w:val="Heading21"/>
        <w:numPr>
          <w:ilvl w:val="1"/>
          <w:numId w:val="2"/>
        </w:numPr>
        <w:rPr>
          <w:rFonts w:ascii="Tahoma" w:hAnsi="Tahoma" w:cs="Tahoma"/>
          <w:lang w:val="de-DE"/>
        </w:rPr>
      </w:pPr>
      <w:r>
        <w:rPr>
          <w:rFonts w:ascii="Tahoma" w:hAnsi="Tahoma" w:cs="Tahoma"/>
          <w:lang w:val="de-DE"/>
        </w:rPr>
        <w:t>noch nicht erledigte Aufgaben</w:t>
      </w:r>
    </w:p>
    <w:tbl>
      <w:tblPr>
        <w:tblW w:w="0" w:type="auto"/>
        <w:tblInd w:w="-2" w:type="dxa"/>
        <w:tblLayout w:type="fixed"/>
        <w:tblLook w:val="0000" w:firstRow="0" w:lastRow="0" w:firstColumn="0" w:lastColumn="0" w:noHBand="0" w:noVBand="0"/>
      </w:tblPr>
      <w:tblGrid>
        <w:gridCol w:w="1270"/>
        <w:gridCol w:w="5138"/>
        <w:gridCol w:w="1620"/>
        <w:gridCol w:w="1444"/>
      </w:tblGrid>
      <w:tr w:rsidR="004C7E50" w:rsidTr="005536E4" w14:paraId="68F6C714" w14:textId="77777777">
        <w:tc>
          <w:tcPr>
            <w:tcW w:w="127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</w:tcPr>
          <w:p w:rsidRPr="002B4AD3" w:rsidR="004C7E50" w:rsidP="005536E4" w:rsidRDefault="004C7E50" w14:paraId="592C84C1" w14:textId="77777777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M9</w:t>
            </w:r>
          </w:p>
        </w:tc>
        <w:tc>
          <w:tcPr>
            <w:tcW w:w="513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</w:tcPr>
          <w:p w:rsidR="004C7E50" w:rsidP="005536E4" w:rsidRDefault="004C7E50" w14:paraId="1BEDB7A2" w14:textId="77777777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Datenbank fertiggestellt</w:t>
            </w:r>
          </w:p>
        </w:tc>
        <w:tc>
          <w:tcPr>
            <w:tcW w:w="162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</w:tcPr>
          <w:p w:rsidR="004C7E50" w:rsidP="005536E4" w:rsidRDefault="004C7E50" w14:paraId="09AA7B53" w14:textId="77777777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22.05.2026</w:t>
            </w:r>
          </w:p>
        </w:tc>
        <w:tc>
          <w:tcPr>
            <w:tcW w:w="1444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4C7E50" w:rsidP="005536E4" w:rsidRDefault="004C7E50" w14:paraId="6C49DED7" w14:textId="77777777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>
              <w:rPr>
                <w:rFonts w:eastAsia="Arial" w:cs="Tahoma"/>
                <w:i/>
                <w:iCs/>
                <w:lang w:val="de-DE"/>
              </w:rPr>
              <w:t>22.05.2026</w:t>
            </w:r>
          </w:p>
        </w:tc>
      </w:tr>
      <w:tr w:rsidR="004C7E50" w:rsidTr="005536E4" w14:paraId="58A79A83" w14:textId="77777777">
        <w:tc>
          <w:tcPr>
            <w:tcW w:w="127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</w:tcPr>
          <w:p w:rsidRPr="002B4AD3" w:rsidR="004C7E50" w:rsidP="005536E4" w:rsidRDefault="004C7E50" w14:paraId="5E403689" w14:textId="77777777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M10</w:t>
            </w:r>
          </w:p>
        </w:tc>
        <w:tc>
          <w:tcPr>
            <w:tcW w:w="513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</w:tcPr>
          <w:p w:rsidR="004C7E50" w:rsidP="005536E4" w:rsidRDefault="004C7E50" w14:paraId="607911AA" w14:textId="77777777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Softwareentwicklung abgeschlossen (Sensor + Verarbeitung)</w:t>
            </w:r>
          </w:p>
        </w:tc>
        <w:tc>
          <w:tcPr>
            <w:tcW w:w="162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</w:tcPr>
          <w:p w:rsidR="004C7E50" w:rsidP="005536E4" w:rsidRDefault="004C7E50" w14:paraId="1FA7962E" w14:textId="77777777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22.05.2026</w:t>
            </w:r>
          </w:p>
        </w:tc>
        <w:tc>
          <w:tcPr>
            <w:tcW w:w="1444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4C7E50" w:rsidP="005536E4" w:rsidRDefault="004C7E50" w14:paraId="7B391A01" w14:textId="77777777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22.05.2026</w:t>
            </w:r>
          </w:p>
        </w:tc>
      </w:tr>
      <w:tr w:rsidR="004C7E50" w:rsidTr="005536E4" w14:paraId="6920522D" w14:textId="77777777">
        <w:tc>
          <w:tcPr>
            <w:tcW w:w="127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</w:tcPr>
          <w:p w:rsidRPr="002B4AD3" w:rsidR="004C7E50" w:rsidP="005536E4" w:rsidRDefault="004C7E50" w14:paraId="30DF8110" w14:textId="77777777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M11</w:t>
            </w:r>
          </w:p>
        </w:tc>
        <w:tc>
          <w:tcPr>
            <w:tcW w:w="513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</w:tcPr>
          <w:p w:rsidR="004C7E50" w:rsidP="005536E4" w:rsidRDefault="004C7E50" w14:paraId="096704C1" w14:textId="77777777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Gesamtsystem integriert (DB + Software + Speicherung)</w:t>
            </w:r>
          </w:p>
        </w:tc>
        <w:tc>
          <w:tcPr>
            <w:tcW w:w="162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</w:tcPr>
          <w:p w:rsidR="004C7E50" w:rsidP="005536E4" w:rsidRDefault="004C7E50" w14:paraId="502E0D98" w14:textId="77777777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22.05.2026</w:t>
            </w:r>
          </w:p>
        </w:tc>
        <w:tc>
          <w:tcPr>
            <w:tcW w:w="1444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4C7E50" w:rsidP="005536E4" w:rsidRDefault="004C7E50" w14:paraId="11CC63E0" w14:textId="77777777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22.05.2026</w:t>
            </w:r>
          </w:p>
        </w:tc>
      </w:tr>
      <w:tr w:rsidR="004C7E50" w:rsidTr="005536E4" w14:paraId="2B6317C3" w14:textId="77777777">
        <w:tc>
          <w:tcPr>
            <w:tcW w:w="127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</w:tcPr>
          <w:p w:rsidRPr="002B4AD3" w:rsidR="004C7E50" w:rsidP="005536E4" w:rsidRDefault="004C7E50" w14:paraId="17FD8555" w14:textId="77777777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M12</w:t>
            </w:r>
          </w:p>
        </w:tc>
        <w:tc>
          <w:tcPr>
            <w:tcW w:w="513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</w:tcPr>
          <w:p w:rsidR="004C7E50" w:rsidP="005536E4" w:rsidRDefault="004C7E50" w14:paraId="73F0C074" w14:textId="77777777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Benutzeroberfläche vollständig (Anzeige + Alarm + Protokoll)</w:t>
            </w:r>
          </w:p>
        </w:tc>
        <w:tc>
          <w:tcPr>
            <w:tcW w:w="162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</w:tcPr>
          <w:p w:rsidR="004C7E50" w:rsidP="005536E4" w:rsidRDefault="004C7E50" w14:paraId="76141348" w14:textId="77777777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29.05.2026</w:t>
            </w:r>
          </w:p>
        </w:tc>
        <w:tc>
          <w:tcPr>
            <w:tcW w:w="1444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4C7E50" w:rsidP="005536E4" w:rsidRDefault="004C7E50" w14:paraId="7B3495C8" w14:textId="77777777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29.05.2026</w:t>
            </w:r>
          </w:p>
        </w:tc>
      </w:tr>
      <w:tr w:rsidR="004C7E50" w:rsidTr="005536E4" w14:paraId="5A11FBAA" w14:textId="77777777">
        <w:tc>
          <w:tcPr>
            <w:tcW w:w="127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</w:tcPr>
          <w:p w:rsidRPr="002B4AD3" w:rsidR="004C7E50" w:rsidP="005536E4" w:rsidRDefault="004C7E50" w14:paraId="1393624B" w14:textId="77777777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M13</w:t>
            </w:r>
          </w:p>
        </w:tc>
        <w:tc>
          <w:tcPr>
            <w:tcW w:w="513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</w:tcPr>
          <w:p w:rsidR="004C7E50" w:rsidP="005536E4" w:rsidRDefault="004C7E50" w14:paraId="182E918B" w14:textId="77777777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Projekt-Dokumentation &amp; Präsentationsmaterial fertig (Poster &amp; Film)</w:t>
            </w:r>
          </w:p>
        </w:tc>
        <w:tc>
          <w:tcPr>
            <w:tcW w:w="162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</w:tcPr>
          <w:p w:rsidR="004C7E50" w:rsidP="005536E4" w:rsidRDefault="004C7E50" w14:paraId="4D92411C" w14:textId="77777777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02.06.2026</w:t>
            </w:r>
          </w:p>
        </w:tc>
        <w:tc>
          <w:tcPr>
            <w:tcW w:w="1444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4C7E50" w:rsidP="005536E4" w:rsidRDefault="004C7E50" w14:paraId="7ED8B12D" w14:textId="77777777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02.06.2026</w:t>
            </w:r>
          </w:p>
        </w:tc>
      </w:tr>
      <w:tr w:rsidR="004C7E50" w:rsidTr="005536E4" w14:paraId="15E35566" w14:textId="77777777">
        <w:tc>
          <w:tcPr>
            <w:tcW w:w="127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</w:tcPr>
          <w:p w:rsidRPr="002B4AD3" w:rsidR="004C7E50" w:rsidP="005536E4" w:rsidRDefault="004C7E50" w14:paraId="7EF08D62" w14:textId="77777777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M14</w:t>
            </w:r>
          </w:p>
        </w:tc>
        <w:tc>
          <w:tcPr>
            <w:tcW w:w="513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</w:tcPr>
          <w:p w:rsidR="004C7E50" w:rsidP="005536E4" w:rsidRDefault="004C7E50" w14:paraId="6D6CE6A1" w14:textId="77777777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Projektpräsentation abgeschlossen</w:t>
            </w:r>
          </w:p>
        </w:tc>
        <w:tc>
          <w:tcPr>
            <w:tcW w:w="162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</w:tcPr>
          <w:p w:rsidR="004C7E50" w:rsidP="005536E4" w:rsidRDefault="004C7E50" w14:paraId="05D89C69" w14:textId="77777777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09.06.2026</w:t>
            </w:r>
          </w:p>
        </w:tc>
        <w:tc>
          <w:tcPr>
            <w:tcW w:w="1444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4C7E50" w:rsidP="005536E4" w:rsidRDefault="004C7E50" w14:paraId="61F52D9A" w14:textId="77777777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09.06.2026</w:t>
            </w:r>
          </w:p>
        </w:tc>
      </w:tr>
      <w:tr w:rsidR="004C7E50" w:rsidTr="005536E4" w14:paraId="54430FD7" w14:textId="77777777">
        <w:tc>
          <w:tcPr>
            <w:tcW w:w="127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</w:tcPr>
          <w:p w:rsidRPr="002B4AD3" w:rsidR="004C7E50" w:rsidP="005536E4" w:rsidRDefault="004C7E50" w14:paraId="4D4FE579" w14:textId="77777777">
            <w:pPr>
              <w:autoSpaceDE w:val="0"/>
              <w:snapToGrid w:val="0"/>
              <w:jc w:val="center"/>
              <w:rPr>
                <w:rFonts w:eastAsia="Arial" w:cs="Tahoma"/>
                <w:lang w:val="de-DE"/>
              </w:rPr>
            </w:pPr>
            <w:r w:rsidRPr="002B4AD3">
              <w:rPr>
                <w:rFonts w:eastAsia="Arial" w:cs="Tahoma"/>
                <w:lang w:val="de-DE"/>
              </w:rPr>
              <w:t>M15</w:t>
            </w:r>
          </w:p>
        </w:tc>
        <w:tc>
          <w:tcPr>
            <w:tcW w:w="5138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</w:tcPr>
          <w:p w:rsidR="004C7E50" w:rsidP="005536E4" w:rsidRDefault="004C7E50" w14:paraId="0D232E5F" w14:textId="77777777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Projektabschluss</w:t>
            </w:r>
            <w:r>
              <w:rPr>
                <w:rFonts w:eastAsia="Arial" w:cs="Tahoma"/>
                <w:i/>
                <w:iCs/>
              </w:rPr>
              <w:t>präsentation</w:t>
            </w:r>
          </w:p>
        </w:tc>
        <w:tc>
          <w:tcPr>
            <w:tcW w:w="162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</w:tcPr>
          <w:p w:rsidR="004C7E50" w:rsidP="005536E4" w:rsidRDefault="004C7E50" w14:paraId="19B6BD11" w14:textId="77777777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09.06.2026</w:t>
            </w:r>
          </w:p>
        </w:tc>
        <w:tc>
          <w:tcPr>
            <w:tcW w:w="1444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4C7E50" w:rsidP="005536E4" w:rsidRDefault="004C7E50" w14:paraId="128004C1" w14:textId="77777777">
            <w:pPr>
              <w:autoSpaceDE w:val="0"/>
              <w:snapToGrid w:val="0"/>
              <w:jc w:val="center"/>
              <w:rPr>
                <w:rFonts w:eastAsia="Arial" w:cs="Tahoma"/>
                <w:i/>
                <w:iCs/>
                <w:lang w:val="de-DE"/>
              </w:rPr>
            </w:pPr>
            <w:r w:rsidRPr="00B5684D">
              <w:rPr>
                <w:rFonts w:eastAsia="Arial" w:cs="Tahoma"/>
                <w:i/>
                <w:iCs/>
              </w:rPr>
              <w:t>09.06.2026</w:t>
            </w:r>
          </w:p>
        </w:tc>
      </w:tr>
    </w:tbl>
    <w:p w:rsidRPr="004C7E50" w:rsidR="004C7E50" w:rsidP="004C7E50" w:rsidRDefault="004C7E50" w14:paraId="174BFCC3" w14:textId="77777777">
      <w:pPr>
        <w:rPr>
          <w:lang w:val="de-DE"/>
        </w:rPr>
      </w:pPr>
    </w:p>
    <w:p w:rsidR="004C7E50" w:rsidP="41623D36" w:rsidRDefault="004C7E50" w14:paraId="61DA64FF" w14:textId="05EDB0D5">
      <w:pPr>
        <w:pStyle w:val="Heading21"/>
        <w:numPr>
          <w:ilvl w:val="1"/>
          <w:numId w:val="2"/>
        </w:numPr>
        <w:rPr>
          <w:rFonts w:ascii="Tahoma" w:hAnsi="Tahoma" w:cs="Tahoma"/>
          <w:lang w:val="de-DE"/>
        </w:rPr>
      </w:pPr>
      <w:r w:rsidRPr="41623D36" w:rsidR="00C14BA9">
        <w:rPr>
          <w:rFonts w:ascii="Tahoma" w:hAnsi="Tahoma" w:cs="Tahoma"/>
          <w:lang w:val="de-DE"/>
        </w:rPr>
        <w:t>zu erledigende Aufgaben</w:t>
      </w:r>
    </w:p>
    <w:p w:rsidRPr="004C7E50" w:rsidR="004C7E50" w:rsidP="004C7E50" w:rsidRDefault="004C7E50" w14:paraId="3F49B79F" w14:textId="1C30FC2F">
      <w:pPr>
        <w:rPr>
          <w:lang w:val="de-DE"/>
        </w:rPr>
      </w:pPr>
      <w:r w:rsidRPr="426656F7" w:rsidR="5322D72E">
        <w:rPr>
          <w:lang w:val="de-DE"/>
        </w:rPr>
        <w:t>--&gt; siehe Termine</w:t>
      </w:r>
    </w:p>
    <w:p w:rsidR="00C14BA9" w:rsidRDefault="00C14BA9" w14:paraId="7E6080C6" w14:textId="77777777">
      <w:pPr>
        <w:pStyle w:val="Heading11"/>
        <w:numPr>
          <w:ilvl w:val="0"/>
          <w:numId w:val="2"/>
        </w:numPr>
        <w:rPr>
          <w:rFonts w:ascii="Tahoma" w:hAnsi="Tahoma" w:cs="Tahoma"/>
          <w:lang w:val="de-DE"/>
        </w:rPr>
      </w:pPr>
      <w:r>
        <w:rPr>
          <w:rFonts w:ascii="Tahoma" w:hAnsi="Tahoma" w:cs="Tahoma"/>
          <w:lang w:val="de-DE"/>
        </w:rPr>
        <w:t>Projektbezogene Aspekte</w:t>
      </w:r>
    </w:p>
    <w:p w:rsidR="00C14BA9" w:rsidRDefault="00C14BA9" w14:paraId="57391D25" w14:textId="77777777">
      <w:pPr>
        <w:pStyle w:val="Heading21"/>
        <w:numPr>
          <w:ilvl w:val="1"/>
          <w:numId w:val="2"/>
        </w:numPr>
        <w:rPr>
          <w:rFonts w:ascii="Tahoma" w:hAnsi="Tahoma" w:cs="Tahoma"/>
          <w:lang w:val="de-DE"/>
        </w:rPr>
      </w:pPr>
      <w:r w:rsidRPr="426656F7" w:rsidR="00C14BA9">
        <w:rPr>
          <w:rFonts w:ascii="Tahoma" w:hAnsi="Tahoma" w:cs="Tahoma"/>
          <w:lang w:val="de-DE"/>
        </w:rPr>
        <w:t>technische Probleme</w:t>
      </w:r>
    </w:p>
    <w:p w:rsidR="386618A6" w:rsidP="426656F7" w:rsidRDefault="386618A6" w14:paraId="7A3EC643" w14:textId="7E1FEC9A">
      <w:pPr>
        <w:pStyle w:val="Standard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Arial" w:cs="Tahoma"/>
          <w:noProof w:val="0"/>
          <w:lang w:val="de-DE"/>
        </w:rPr>
      </w:pPr>
      <w:r w:rsidRPr="426656F7" w:rsidR="386618A6">
        <w:rPr>
          <w:rFonts w:eastAsia="Arial" w:cs="Tahoma"/>
          <w:noProof w:val="0"/>
          <w:lang w:val="de-DE"/>
        </w:rPr>
        <w:t>Aktuell funktioniert das System stabil, weitere Tests zur Absicherung sind jedoch geplant.</w:t>
      </w:r>
      <w:r w:rsidRPr="426656F7" w:rsidR="3B19A049">
        <w:rPr>
          <w:rFonts w:eastAsia="Arial" w:cs="Tahoma"/>
          <w:noProof w:val="0"/>
          <w:lang w:val="de-DE"/>
        </w:rPr>
        <w:t xml:space="preserve"> Beim Realisieren des Steckbrettes hat es mehrere Versuche gebraucht – mittlerweile </w:t>
      </w:r>
      <w:r w:rsidRPr="426656F7" w:rsidR="3B19A049">
        <w:rPr>
          <w:rFonts w:eastAsia="Arial" w:cs="Tahoma"/>
          <w:noProof w:val="0"/>
          <w:lang w:val="de-DE"/>
        </w:rPr>
        <w:t xml:space="preserve">funktioniert </w:t>
      </w:r>
      <w:r w:rsidRPr="426656F7" w:rsidR="4C32A122">
        <w:rPr>
          <w:rFonts w:eastAsia="Arial" w:cs="Tahoma"/>
          <w:noProof w:val="0"/>
          <w:lang w:val="de-DE"/>
        </w:rPr>
        <w:t>es richtig.</w:t>
      </w:r>
      <w:r w:rsidRPr="426656F7" w:rsidR="3B19A049">
        <w:rPr>
          <w:rFonts w:eastAsia="Arial" w:cs="Tahoma"/>
          <w:noProof w:val="0"/>
          <w:lang w:val="de-DE"/>
        </w:rPr>
        <w:t xml:space="preserve"> </w:t>
      </w:r>
    </w:p>
    <w:p w:rsidR="426656F7" w:rsidP="426656F7" w:rsidRDefault="426656F7" w14:paraId="7A08A27E" w14:textId="358FB7DA">
      <w:pPr>
        <w:pStyle w:val="Standard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Arial" w:cs="Tahoma"/>
          <w:noProof w:val="0"/>
          <w:lang w:val="de-DE"/>
        </w:rPr>
      </w:pPr>
      <w:r w:rsidR="426656F7">
        <w:drawing>
          <wp:anchor distT="0" distB="0" distL="114300" distR="114300" simplePos="0" relativeHeight="251658240" behindDoc="0" locked="0" layoutInCell="1" allowOverlap="1" wp14:editId="4B83D842" wp14:anchorId="5CEE1B04">
            <wp:simplePos x="0" y="0"/>
            <wp:positionH relativeFrom="column">
              <wp:posOffset>-9525</wp:posOffset>
            </wp:positionH>
            <wp:positionV relativeFrom="paragraph">
              <wp:posOffset>161925</wp:posOffset>
            </wp:positionV>
            <wp:extent cx="3344227" cy="3292217"/>
            <wp:effectExtent l="0" t="0" r="0" b="0"/>
            <wp:wrapNone/>
            <wp:docPr id="19624976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6252668" name="Picture 1676252668"/>
                    <pic:cNvPicPr/>
                  </pic:nvPicPr>
                  <pic:blipFill>
                    <a:blip xmlns:r="http://schemas.openxmlformats.org/officeDocument/2006/relationships" r:embed="rId255805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44227" cy="32922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26656F7" w:rsidP="426656F7" w:rsidRDefault="426656F7" w14:paraId="5EC08C80" w14:textId="71E98565">
      <w:pPr>
        <w:pStyle w:val="Standard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Arial" w:cs="Tahoma"/>
          <w:noProof w:val="0"/>
          <w:lang w:val="de-DE"/>
        </w:rPr>
      </w:pPr>
    </w:p>
    <w:p w:rsidR="426656F7" w:rsidP="426656F7" w:rsidRDefault="426656F7" w14:paraId="108B4E88" w14:textId="3C668009">
      <w:pPr>
        <w:pStyle w:val="Standard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Arial" w:cs="Tahoma"/>
          <w:noProof w:val="0"/>
          <w:lang w:val="de-DE"/>
        </w:rPr>
      </w:pPr>
    </w:p>
    <w:p w:rsidR="426656F7" w:rsidP="426656F7" w:rsidRDefault="426656F7" w14:paraId="17D8F5B8" w14:textId="624E938E">
      <w:pPr>
        <w:pStyle w:val="Standard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Arial" w:cs="Tahoma"/>
          <w:noProof w:val="0"/>
          <w:lang w:val="de-DE"/>
        </w:rPr>
      </w:pPr>
    </w:p>
    <w:p w:rsidR="426656F7" w:rsidP="426656F7" w:rsidRDefault="426656F7" w14:paraId="24D01AA9" w14:textId="17BE5672">
      <w:pPr>
        <w:pStyle w:val="Standard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Arial" w:cs="Tahoma"/>
          <w:noProof w:val="0"/>
          <w:lang w:val="de-DE"/>
        </w:rPr>
      </w:pPr>
    </w:p>
    <w:p w:rsidR="426656F7" w:rsidP="426656F7" w:rsidRDefault="426656F7" w14:paraId="4723E5D2" w14:textId="4223514D">
      <w:pPr>
        <w:pStyle w:val="Standard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Arial" w:cs="Tahoma"/>
          <w:noProof w:val="0"/>
          <w:lang w:val="de-DE"/>
        </w:rPr>
      </w:pPr>
    </w:p>
    <w:p w:rsidR="426656F7" w:rsidP="426656F7" w:rsidRDefault="426656F7" w14:paraId="126C8D78" w14:textId="4BBA11CF">
      <w:pPr>
        <w:pStyle w:val="Standard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Arial" w:cs="Tahoma"/>
          <w:noProof w:val="0"/>
          <w:lang w:val="de-DE"/>
        </w:rPr>
      </w:pPr>
    </w:p>
    <w:p w:rsidR="426656F7" w:rsidP="426656F7" w:rsidRDefault="426656F7" w14:paraId="27E7B3D1" w14:textId="7C055365">
      <w:pPr>
        <w:pStyle w:val="Standard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Arial" w:cs="Tahoma"/>
          <w:noProof w:val="0"/>
          <w:lang w:val="de-DE"/>
        </w:rPr>
      </w:pPr>
    </w:p>
    <w:p w:rsidR="426656F7" w:rsidP="426656F7" w:rsidRDefault="426656F7" w14:paraId="577E7E1A" w14:textId="3D18DA6F">
      <w:pPr>
        <w:pStyle w:val="Standard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Arial" w:cs="Tahoma"/>
          <w:noProof w:val="0"/>
          <w:lang w:val="de-DE"/>
        </w:rPr>
      </w:pPr>
    </w:p>
    <w:p w:rsidR="426656F7" w:rsidP="426656F7" w:rsidRDefault="426656F7" w14:paraId="649EF5A7" w14:textId="7B637728">
      <w:pPr>
        <w:pStyle w:val="Standard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Arial" w:cs="Tahoma"/>
          <w:noProof w:val="0"/>
          <w:lang w:val="de-DE"/>
        </w:rPr>
      </w:pPr>
    </w:p>
    <w:p w:rsidR="426656F7" w:rsidP="426656F7" w:rsidRDefault="426656F7" w14:paraId="2729B3AB" w14:textId="0BCC6F6D">
      <w:pPr>
        <w:pStyle w:val="Standard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Arial" w:cs="Tahoma"/>
          <w:noProof w:val="0"/>
          <w:lang w:val="de-DE"/>
        </w:rPr>
      </w:pPr>
    </w:p>
    <w:p w:rsidR="426656F7" w:rsidP="426656F7" w:rsidRDefault="426656F7" w14:paraId="0A1D2CBA" w14:textId="6BF8270B">
      <w:pPr>
        <w:pStyle w:val="Standard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Arial" w:cs="Tahoma"/>
          <w:noProof w:val="0"/>
          <w:lang w:val="de-DE"/>
        </w:rPr>
      </w:pPr>
    </w:p>
    <w:p w:rsidR="426656F7" w:rsidP="426656F7" w:rsidRDefault="426656F7" w14:paraId="2C7CF8A8" w14:textId="3124B485">
      <w:pPr>
        <w:pStyle w:val="Standard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Arial" w:cs="Tahoma"/>
          <w:noProof w:val="0"/>
          <w:lang w:val="de-DE"/>
        </w:rPr>
      </w:pPr>
    </w:p>
    <w:p w:rsidR="426656F7" w:rsidP="426656F7" w:rsidRDefault="426656F7" w14:paraId="5F2FEA7D" w14:textId="0CB0F68C">
      <w:pPr>
        <w:pStyle w:val="Standard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Arial" w:cs="Tahoma"/>
          <w:noProof w:val="0"/>
          <w:lang w:val="de-DE"/>
        </w:rPr>
      </w:pPr>
    </w:p>
    <w:p w:rsidR="426656F7" w:rsidP="426656F7" w:rsidRDefault="426656F7" w14:paraId="6A8F2BB4" w14:textId="2DE8282F">
      <w:pPr>
        <w:pStyle w:val="Standard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Arial" w:cs="Tahoma"/>
          <w:noProof w:val="0"/>
          <w:lang w:val="de-DE"/>
        </w:rPr>
      </w:pPr>
    </w:p>
    <w:p w:rsidR="426656F7" w:rsidP="426656F7" w:rsidRDefault="426656F7" w14:paraId="04FA72DA" w14:textId="58126871">
      <w:pPr>
        <w:pStyle w:val="Standard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Arial" w:cs="Tahoma"/>
          <w:noProof w:val="0"/>
          <w:lang w:val="de-DE"/>
        </w:rPr>
      </w:pPr>
    </w:p>
    <w:p w:rsidR="426656F7" w:rsidP="426656F7" w:rsidRDefault="426656F7" w14:paraId="198D2D1E" w14:textId="41275417">
      <w:pPr>
        <w:pStyle w:val="Standard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Arial" w:cs="Tahoma"/>
          <w:noProof w:val="0"/>
          <w:lang w:val="de-DE"/>
        </w:rPr>
      </w:pPr>
    </w:p>
    <w:p w:rsidR="00C14BA9" w:rsidRDefault="00C14BA9" w14:paraId="77AB734E" w14:textId="77777777">
      <w:pPr>
        <w:pStyle w:val="Heading21"/>
        <w:numPr>
          <w:ilvl w:val="1"/>
          <w:numId w:val="2"/>
        </w:numPr>
        <w:rPr>
          <w:rFonts w:ascii="Tahoma" w:hAnsi="Tahoma" w:cs="Tahoma"/>
          <w:lang w:val="de-DE"/>
        </w:rPr>
      </w:pPr>
      <w:r w:rsidRPr="426656F7" w:rsidR="00C14BA9">
        <w:rPr>
          <w:rFonts w:ascii="Tahoma" w:hAnsi="Tahoma" w:cs="Tahoma"/>
          <w:lang w:val="de-DE"/>
        </w:rPr>
        <w:t>Probleme im Team</w:t>
      </w:r>
    </w:p>
    <w:p w:rsidR="51100C6F" w:rsidP="426656F7" w:rsidRDefault="51100C6F" w14:paraId="3CBAEE15" w14:textId="69C79615">
      <w:pPr>
        <w:pStyle w:val="Standard"/>
        <w:rPr>
          <w:rFonts w:ascii="Tahoma" w:hAnsi="Tahoma" w:eastAsia="Tahoma" w:cs="Tahoma"/>
          <w:noProof w:val="0"/>
          <w:sz w:val="24"/>
          <w:szCs w:val="24"/>
          <w:lang w:val="de-DE"/>
        </w:rPr>
      </w:pPr>
      <w:r w:rsidRPr="426656F7" w:rsidR="51100C6F">
        <w:rPr>
          <w:rFonts w:ascii="Tahoma" w:hAnsi="Tahoma" w:eastAsia="Tahoma" w:cs="Tahoma"/>
          <w:noProof w:val="0"/>
          <w:sz w:val="24"/>
          <w:szCs w:val="24"/>
          <w:lang w:val="de-DE"/>
        </w:rPr>
        <w:t xml:space="preserve">Im Team gab es keine nennenswerten Probleme. Die Zusammenarbeit verlief </w:t>
      </w:r>
      <w:r w:rsidRPr="426656F7" w:rsidR="1DD549BA">
        <w:rPr>
          <w:rFonts w:ascii="Tahoma" w:hAnsi="Tahoma" w:eastAsia="Tahoma" w:cs="Tahoma"/>
          <w:noProof w:val="0"/>
          <w:sz w:val="24"/>
          <w:szCs w:val="24"/>
          <w:lang w:val="de-DE"/>
        </w:rPr>
        <w:t xml:space="preserve">halbwegs </w:t>
      </w:r>
      <w:r w:rsidRPr="426656F7" w:rsidR="51100C6F">
        <w:rPr>
          <w:rFonts w:ascii="Tahoma" w:hAnsi="Tahoma" w:eastAsia="Tahoma" w:cs="Tahoma"/>
          <w:noProof w:val="0"/>
          <w:sz w:val="24"/>
          <w:szCs w:val="24"/>
          <w:lang w:val="de-DE"/>
        </w:rPr>
        <w:t xml:space="preserve"> gut</w:t>
      </w:r>
      <w:r w:rsidRPr="426656F7" w:rsidR="51100C6F">
        <w:rPr>
          <w:rFonts w:ascii="Tahoma" w:hAnsi="Tahoma" w:eastAsia="Tahoma" w:cs="Tahoma"/>
          <w:noProof w:val="0"/>
          <w:sz w:val="24"/>
          <w:szCs w:val="24"/>
          <w:lang w:val="de-DE"/>
        </w:rPr>
        <w:t>, die Kommunikation</w:t>
      </w:r>
      <w:r w:rsidRPr="426656F7" w:rsidR="485F8826">
        <w:rPr>
          <w:rFonts w:ascii="Tahoma" w:hAnsi="Tahoma" w:eastAsia="Tahoma" w:cs="Tahoma"/>
          <w:noProof w:val="0"/>
          <w:sz w:val="24"/>
          <w:szCs w:val="24"/>
          <w:lang w:val="de-DE"/>
        </w:rPr>
        <w:t xml:space="preserve"> </w:t>
      </w:r>
      <w:r w:rsidRPr="426656F7" w:rsidR="5BD47DC5">
        <w:rPr>
          <w:rFonts w:ascii="Tahoma" w:hAnsi="Tahoma" w:eastAsia="Tahoma" w:cs="Tahoma"/>
          <w:noProof w:val="0"/>
          <w:sz w:val="24"/>
          <w:szCs w:val="24"/>
          <w:lang w:val="de-DE"/>
        </w:rPr>
        <w:t xml:space="preserve">ist </w:t>
      </w:r>
      <w:r w:rsidRPr="426656F7" w:rsidR="485F8826">
        <w:rPr>
          <w:rFonts w:ascii="Tahoma" w:hAnsi="Tahoma" w:eastAsia="Tahoma" w:cs="Tahoma"/>
          <w:noProof w:val="0"/>
          <w:sz w:val="24"/>
          <w:szCs w:val="24"/>
          <w:lang w:val="de-DE"/>
        </w:rPr>
        <w:t>ausbaufähig</w:t>
      </w:r>
      <w:r w:rsidRPr="426656F7" w:rsidR="4758C143">
        <w:rPr>
          <w:rFonts w:ascii="Tahoma" w:hAnsi="Tahoma" w:eastAsia="Tahoma" w:cs="Tahoma"/>
          <w:noProof w:val="0"/>
          <w:sz w:val="24"/>
          <w:szCs w:val="24"/>
          <w:lang w:val="de-DE"/>
        </w:rPr>
        <w:t xml:space="preserve">er </w:t>
      </w:r>
      <w:r w:rsidRPr="426656F7" w:rsidR="51100C6F">
        <w:rPr>
          <w:rFonts w:ascii="Tahoma" w:hAnsi="Tahoma" w:eastAsia="Tahoma" w:cs="Tahoma"/>
          <w:noProof w:val="0"/>
          <w:sz w:val="24"/>
          <w:szCs w:val="24"/>
          <w:lang w:val="de-DE"/>
        </w:rPr>
        <w:t>un</w:t>
      </w:r>
      <w:r w:rsidRPr="426656F7" w:rsidR="51100C6F">
        <w:rPr>
          <w:rFonts w:ascii="Tahoma" w:hAnsi="Tahoma" w:eastAsia="Tahoma" w:cs="Tahoma"/>
          <w:noProof w:val="0"/>
          <w:sz w:val="24"/>
          <w:szCs w:val="24"/>
          <w:lang w:val="de-DE"/>
        </w:rPr>
        <w:t>d die Auf</w:t>
      </w:r>
      <w:r w:rsidRPr="426656F7" w:rsidR="51100C6F">
        <w:rPr>
          <w:rFonts w:ascii="Tahoma" w:hAnsi="Tahoma" w:eastAsia="Tahoma" w:cs="Tahoma"/>
          <w:noProof w:val="0"/>
          <w:sz w:val="24"/>
          <w:szCs w:val="24"/>
          <w:lang w:val="de-DE"/>
        </w:rPr>
        <w:t>gaben wurden</w:t>
      </w:r>
      <w:r w:rsidRPr="426656F7" w:rsidR="29148BD0">
        <w:rPr>
          <w:rFonts w:ascii="Tahoma" w:hAnsi="Tahoma" w:eastAsia="Tahoma" w:cs="Tahoma"/>
          <w:noProof w:val="0"/>
          <w:sz w:val="24"/>
          <w:szCs w:val="24"/>
          <w:lang w:val="de-DE"/>
        </w:rPr>
        <w:t xml:space="preserve"> nicht immer</w:t>
      </w:r>
      <w:r w:rsidRPr="426656F7" w:rsidR="51100C6F">
        <w:rPr>
          <w:rFonts w:ascii="Tahoma" w:hAnsi="Tahoma" w:eastAsia="Tahoma" w:cs="Tahoma"/>
          <w:noProof w:val="0"/>
          <w:sz w:val="24"/>
          <w:szCs w:val="24"/>
          <w:lang w:val="de-DE"/>
        </w:rPr>
        <w:t xml:space="preserve"> sinnvoll und gerecht aufgeteilt.</w:t>
      </w:r>
    </w:p>
    <w:p w:rsidR="00C14BA9" w:rsidRDefault="00C14BA9" w14:paraId="71A712EE" w14:textId="77777777">
      <w:pPr>
        <w:pStyle w:val="Heading21"/>
        <w:numPr>
          <w:ilvl w:val="1"/>
          <w:numId w:val="2"/>
        </w:numPr>
        <w:rPr>
          <w:rFonts w:ascii="Tahoma" w:hAnsi="Tahoma" w:cs="Tahoma"/>
          <w:lang w:val="de-DE"/>
        </w:rPr>
      </w:pPr>
      <w:r w:rsidRPr="426656F7" w:rsidR="00C14BA9">
        <w:rPr>
          <w:rFonts w:ascii="Tahoma" w:hAnsi="Tahoma" w:cs="Tahoma"/>
          <w:lang w:val="de-DE"/>
        </w:rPr>
        <w:t>andere Probleme</w:t>
      </w:r>
    </w:p>
    <w:p w:rsidR="355A0E05" w:rsidP="426656F7" w:rsidRDefault="355A0E05" w14:paraId="27172C49" w14:textId="2BA6E9BF">
      <w:pPr>
        <w:pStyle w:val="Standard"/>
        <w:rPr>
          <w:rFonts w:ascii="Tahoma" w:hAnsi="Tahoma" w:eastAsia="Tahoma" w:cs="Tahoma"/>
          <w:noProof w:val="0"/>
          <w:sz w:val="24"/>
          <w:szCs w:val="24"/>
          <w:lang w:val="de-DE"/>
        </w:rPr>
      </w:pPr>
      <w:r w:rsidRPr="426656F7" w:rsidR="355A0E05">
        <w:rPr>
          <w:rFonts w:ascii="Tahoma" w:hAnsi="Tahoma" w:eastAsia="Tahoma" w:cs="Tahoma"/>
          <w:noProof w:val="0"/>
          <w:sz w:val="24"/>
          <w:szCs w:val="24"/>
          <w:lang w:val="de-DE"/>
        </w:rPr>
        <w:t xml:space="preserve">Es sind keine weiteren Probleme aufgetreten. Der Projektverlauf entspricht den Erwartungen und </w:t>
      </w:r>
      <w:r w:rsidRPr="426656F7" w:rsidR="37DC9556">
        <w:rPr>
          <w:rFonts w:ascii="Tahoma" w:hAnsi="Tahoma" w:eastAsia="Tahoma" w:cs="Tahoma"/>
          <w:noProof w:val="0"/>
          <w:sz w:val="24"/>
          <w:szCs w:val="24"/>
          <w:lang w:val="de-DE"/>
        </w:rPr>
        <w:t>wird</w:t>
      </w:r>
      <w:r w:rsidRPr="426656F7" w:rsidR="355A0E05">
        <w:rPr>
          <w:rFonts w:ascii="Tahoma" w:hAnsi="Tahoma" w:eastAsia="Tahoma" w:cs="Tahoma"/>
          <w:noProof w:val="0"/>
          <w:sz w:val="24"/>
          <w:szCs w:val="24"/>
          <w:lang w:val="de-DE"/>
        </w:rPr>
        <w:t xml:space="preserve"> planmäßig umgesetzt.</w:t>
      </w:r>
    </w:p>
    <w:p w:rsidR="002B4AD3" w:rsidP="41623D36" w:rsidRDefault="002B4AD3" w14:paraId="4C35FE7C" w14:textId="223D64A5">
      <w:pPr>
        <w:pStyle w:val="Standard"/>
        <w:rPr>
          <w:rFonts w:cs="Tahoma"/>
          <w:lang w:val="de-DE"/>
        </w:rPr>
      </w:pPr>
    </w:p>
    <w:sectPr w:rsidR="002B4AD3">
      <w:footerReference w:type="default" r:id="rId12"/>
      <w:pgSz w:w="11906" w:h="16838" w:orient="portrait"/>
      <w:pgMar w:top="1134" w:right="1134" w:bottom="1610" w:left="1134" w:header="72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1D27" w:rsidRDefault="00121D27" w14:paraId="4AFCCE33" w14:textId="77777777">
      <w:r>
        <w:separator/>
      </w:r>
    </w:p>
  </w:endnote>
  <w:endnote w:type="continuationSeparator" w:id="0">
    <w:p w:rsidR="00121D27" w:rsidRDefault="00121D27" w14:paraId="345B5A3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4BA9" w:rsidRDefault="00C14BA9" w14:paraId="34CA01D5" w14:textId="77777777">
    <w:pPr>
      <w:pStyle w:val="Fuzeile"/>
    </w:pPr>
    <w:r>
      <w:rPr>
        <w:sz w:val="16"/>
        <w:szCs w:val="16"/>
      </w:rPr>
      <w:t>&lt;Projektnummer&gt; | B_11&lt;</w:t>
    </w:r>
    <w:proofErr w:type="spellStart"/>
    <w:r>
      <w:rPr>
        <w:sz w:val="16"/>
        <w:szCs w:val="16"/>
      </w:rPr>
      <w:t>lfdNr</w:t>
    </w:r>
    <w:proofErr w:type="spellEnd"/>
    <w:r>
      <w:rPr>
        <w:sz w:val="16"/>
        <w:szCs w:val="16"/>
      </w:rPr>
      <w:t>&gt; | &lt;Version&gt;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 xml:space="preserve">Seite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2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von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1D27" w:rsidRDefault="00121D27" w14:paraId="063A7BE8" w14:textId="77777777">
      <w:r>
        <w:separator/>
      </w:r>
    </w:p>
  </w:footnote>
  <w:footnote w:type="continuationSeparator" w:id="0">
    <w:p w:rsidR="00121D27" w:rsidRDefault="00121D27" w14:paraId="5CD731A1" w14:textId="77777777">
      <w:r>
        <w:continuationSeparator/>
      </w:r>
    </w:p>
  </w:footnote>
  <w:footnote w:id="1">
    <w:p w:rsidR="004C7E50" w:rsidP="004C7E50" w:rsidRDefault="004C7E50" w14:paraId="552EF777" w14:textId="77777777">
      <w:pPr>
        <w:pStyle w:val="Funotentext"/>
        <w:rPr>
          <w:kern w:val="2"/>
          <w:szCs w:val="20"/>
        </w:rPr>
      </w:pPr>
      <w:r>
        <w:rPr>
          <w:rStyle w:val="Verzeichnis"/>
        </w:rPr>
        <w:footnoteRef/>
      </w:r>
      <w:r>
        <w:tab/>
      </w:r>
      <w:r>
        <w:t>Vorbereitung: B-Bericht (</w:t>
      </w:r>
      <w:proofErr w:type="spellStart"/>
      <w:r>
        <w:t>mündl</w:t>
      </w:r>
      <w:proofErr w:type="spellEnd"/>
      <w:r>
        <w:t>.); H-Handout; P-Präsentation; D-Dokument (digital); M-</w:t>
      </w:r>
      <w:proofErr w:type="spellStart"/>
      <w:r>
        <w:t>Mulitmedia</w:t>
      </w:r>
      <w:proofErr w:type="spellEnd"/>
    </w:p>
  </w:footnote>
  <w:footnote w:id="2">
    <w:p w:rsidR="004C7E50" w:rsidP="004C7E50" w:rsidRDefault="004C7E50" w14:paraId="05D86C8C" w14:textId="77777777">
      <w:pPr>
        <w:pStyle w:val="Funotentext"/>
      </w:pPr>
      <w:r>
        <w:rPr>
          <w:rStyle w:val="Verzeichnis"/>
        </w:rPr>
        <w:footnoteRef/>
      </w:r>
      <w:r>
        <w:tab/>
      </w:r>
      <w:r>
        <w:t>Ergebnis: A-Aktion; B-Beschluss; E-Empfehlung; I-Information; O-Offener Punkt; R-Erledigt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4"/>
    <w:lvl w:ilvl="0">
      <w:start w:val="1"/>
      <w:numFmt w:val="decimal"/>
      <w:lvlText w:val="%1"/>
      <w:lvlJc w:val="left"/>
      <w:pPr>
        <w:tabs>
          <w:tab w:val="num" w:pos="972"/>
        </w:tabs>
        <w:ind w:left="972" w:hanging="432"/>
      </w:pPr>
    </w:lvl>
    <w:lvl w:ilvl="1">
      <w:start w:val="1"/>
      <w:numFmt w:val="decimal"/>
      <w:lvlText w:val="%1.%2"/>
      <w:lvlJc w:val="left"/>
      <w:pPr>
        <w:tabs>
          <w:tab w:val="num" w:pos="1116"/>
        </w:tabs>
        <w:ind w:left="1116" w:hanging="576"/>
      </w:pPr>
    </w:lvl>
    <w:lvl w:ilvl="2">
      <w:start w:val="1"/>
      <w:numFmt w:val="decimal"/>
      <w:lvlText w:val="%1.%2.%3"/>
      <w:lvlJc w:val="left"/>
      <w:pPr>
        <w:tabs>
          <w:tab w:val="num" w:pos="1260"/>
        </w:tabs>
        <w:ind w:left="1260" w:hanging="720"/>
      </w:pPr>
    </w:lvl>
    <w:lvl w:ilvl="3">
      <w:start w:val="1"/>
      <w:numFmt w:val="decimal"/>
      <w:lvlText w:val="%1.%2.%3.%4"/>
      <w:lvlJc w:val="left"/>
      <w:pPr>
        <w:tabs>
          <w:tab w:val="num" w:pos="1404"/>
        </w:tabs>
        <w:ind w:left="1404" w:hanging="864"/>
      </w:pPr>
    </w:lvl>
    <w:lvl w:ilvl="4">
      <w:start w:val="1"/>
      <w:numFmt w:val="decimal"/>
      <w:lvlText w:val="%1.%2.%3.%4.%5"/>
      <w:lvlJc w:val="left"/>
      <w:pPr>
        <w:tabs>
          <w:tab w:val="num" w:pos="1548"/>
        </w:tabs>
        <w:ind w:left="1548" w:hanging="1008"/>
      </w:pPr>
    </w:lvl>
    <w:lvl w:ilvl="5">
      <w:start w:val="1"/>
      <w:numFmt w:val="decimal"/>
      <w:lvlText w:val="%1.%2.%3.%4.%5.%6"/>
      <w:lvlJc w:val="left"/>
      <w:pPr>
        <w:tabs>
          <w:tab w:val="num" w:pos="1692"/>
        </w:tabs>
        <w:ind w:left="169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836"/>
        </w:tabs>
        <w:ind w:left="183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980"/>
        </w:tabs>
        <w:ind w:left="19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24"/>
        </w:tabs>
        <w:ind w:left="2124" w:hanging="1584"/>
      </w:pPr>
    </w:lvl>
  </w:abstractNum>
  <w:abstractNum w:abstractNumId="2" w15:restartNumberingAfterBreak="0">
    <w:nsid w:val="00000003"/>
    <w:multiLevelType w:val="multilevel"/>
    <w:tmpl w:val="00000003"/>
    <w:name w:val="WW8Num5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multilevel"/>
    <w:tmpl w:val="00000004"/>
    <w:name w:val="WW8Num3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multilevel"/>
    <w:tmpl w:val="00000005"/>
    <w:name w:val="WW8Num2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946085894">
    <w:abstractNumId w:val="0"/>
  </w:num>
  <w:num w:numId="2" w16cid:durableId="1267737504">
    <w:abstractNumId w:val="1"/>
  </w:num>
  <w:num w:numId="3" w16cid:durableId="1747922346">
    <w:abstractNumId w:val="2"/>
  </w:num>
  <w:num w:numId="4" w16cid:durableId="494566605">
    <w:abstractNumId w:val="3"/>
  </w:num>
  <w:num w:numId="5" w16cid:durableId="213084296">
    <w:abstractNumId w:val="4"/>
  </w:num>
  <w:num w:numId="6" w16cid:durableId="2102067804">
    <w:abstractNumId w:val="5"/>
  </w:num>
  <w:num w:numId="7" w16cid:durableId="88371196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embedSystemFonts/>
  <w:proofState w:spelling="clean" w:grammar="dirty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9"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96B"/>
    <w:rsid w:val="00121D27"/>
    <w:rsid w:val="002B4AD3"/>
    <w:rsid w:val="00340418"/>
    <w:rsid w:val="00340687"/>
    <w:rsid w:val="004C7E50"/>
    <w:rsid w:val="00517671"/>
    <w:rsid w:val="007A5441"/>
    <w:rsid w:val="00845800"/>
    <w:rsid w:val="008653AE"/>
    <w:rsid w:val="00925DE5"/>
    <w:rsid w:val="00A61D71"/>
    <w:rsid w:val="00B5684D"/>
    <w:rsid w:val="00B61B0A"/>
    <w:rsid w:val="00BD7EBA"/>
    <w:rsid w:val="00C14BA9"/>
    <w:rsid w:val="00C51F60"/>
    <w:rsid w:val="00EC48E6"/>
    <w:rsid w:val="00F07495"/>
    <w:rsid w:val="00F3596B"/>
    <w:rsid w:val="06051C90"/>
    <w:rsid w:val="09A915A3"/>
    <w:rsid w:val="0D2FD18B"/>
    <w:rsid w:val="0D7B71B4"/>
    <w:rsid w:val="128C156E"/>
    <w:rsid w:val="178A9A45"/>
    <w:rsid w:val="17AD73B6"/>
    <w:rsid w:val="1C418E5A"/>
    <w:rsid w:val="1DD549BA"/>
    <w:rsid w:val="21098BC0"/>
    <w:rsid w:val="23C11C90"/>
    <w:rsid w:val="25360FC0"/>
    <w:rsid w:val="26DD77C2"/>
    <w:rsid w:val="284B0A62"/>
    <w:rsid w:val="29148BD0"/>
    <w:rsid w:val="304CD750"/>
    <w:rsid w:val="34069E1F"/>
    <w:rsid w:val="355A0E05"/>
    <w:rsid w:val="372F937A"/>
    <w:rsid w:val="37DC9556"/>
    <w:rsid w:val="38555429"/>
    <w:rsid w:val="386618A6"/>
    <w:rsid w:val="3B19A049"/>
    <w:rsid w:val="3BAAFD5C"/>
    <w:rsid w:val="3C24F642"/>
    <w:rsid w:val="3D95489C"/>
    <w:rsid w:val="4006ED59"/>
    <w:rsid w:val="41623D36"/>
    <w:rsid w:val="426656F7"/>
    <w:rsid w:val="437C8459"/>
    <w:rsid w:val="4758C143"/>
    <w:rsid w:val="485F8826"/>
    <w:rsid w:val="4C32A122"/>
    <w:rsid w:val="4C56B6FC"/>
    <w:rsid w:val="4E6C8E1E"/>
    <w:rsid w:val="4EEC29E7"/>
    <w:rsid w:val="51100C6F"/>
    <w:rsid w:val="5322D72E"/>
    <w:rsid w:val="57DF898B"/>
    <w:rsid w:val="58DBCA88"/>
    <w:rsid w:val="5BD47DC5"/>
    <w:rsid w:val="5CE8DC04"/>
    <w:rsid w:val="5D71DA82"/>
    <w:rsid w:val="5EB0AF3F"/>
    <w:rsid w:val="67469A1D"/>
    <w:rsid w:val="6C0691B0"/>
    <w:rsid w:val="6FEA54A6"/>
    <w:rsid w:val="714DFA51"/>
    <w:rsid w:val="71F268C5"/>
    <w:rsid w:val="755771A9"/>
    <w:rsid w:val="7732BD8B"/>
    <w:rsid w:val="794D354F"/>
    <w:rsid w:val="7A1EE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2B9FEF9"/>
  <w15:chartTrackingRefBased/>
  <w15:docId w15:val="{5B9A567B-56A3-4AD5-A013-0DB2C315DF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pPr>
      <w:widowControl w:val="0"/>
      <w:suppressAutoHyphens/>
    </w:pPr>
    <w:rPr>
      <w:rFonts w:ascii="Tahoma" w:hAnsi="Tahoma" w:eastAsia="SimSun" w:cs="Mangal"/>
      <w:kern w:val="1"/>
      <w:sz w:val="24"/>
      <w:szCs w:val="24"/>
      <w:lang w:eastAsia="hi-IN" w:bidi="hi-IN"/>
    </w:rPr>
  </w:style>
  <w:style w:type="character" w:styleId="Absatz-Standardschriftart" w:default="1">
    <w:name w:val="Default Paragraph Font"/>
    <w:uiPriority w:val="1"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berschrift" w:customStyle="1">
    <w:name w:val="Überschrift"/>
    <w:basedOn w:val="Standard"/>
    <w:next w:val="Textkrper"/>
    <w:pPr>
      <w:keepNext/>
      <w:spacing w:before="240" w:after="120"/>
    </w:pPr>
    <w:rPr>
      <w:rFonts w:eastAsia="Microsoft YaHei"/>
      <w:sz w:val="28"/>
      <w:szCs w:val="28"/>
    </w:rPr>
  </w:style>
  <w:style w:type="paragraph" w:styleId="Textkrper">
    <w:name w:val="Body Text"/>
    <w:basedOn w:val="Standard"/>
    <w:pPr>
      <w:spacing w:after="120"/>
    </w:pPr>
  </w:style>
  <w:style w:type="paragraph" w:styleId="Liste">
    <w:name w:val="List"/>
    <w:basedOn w:val="Textkrper"/>
  </w:style>
  <w:style w:type="paragraph" w:styleId="Beschriftung1" w:customStyle="1">
    <w:name w:val="Beschriftung1"/>
    <w:basedOn w:val="Standard"/>
    <w:pPr>
      <w:suppressLineNumbers/>
      <w:spacing w:before="120" w:after="120"/>
    </w:pPr>
    <w:rPr>
      <w:i/>
      <w:iCs/>
    </w:rPr>
  </w:style>
  <w:style w:type="paragraph" w:styleId="Verzeichnis" w:customStyle="1">
    <w:name w:val="Verzeichnis"/>
    <w:basedOn w:val="Standard"/>
    <w:pPr>
      <w:suppressLineNumbers/>
    </w:pPr>
  </w:style>
  <w:style w:type="paragraph" w:styleId="Kopfzeile">
    <w:name w:val="header"/>
    <w:basedOn w:val="Standard"/>
    <w:pPr>
      <w:suppressLineNumbers/>
      <w:tabs>
        <w:tab w:val="center" w:pos="4818"/>
        <w:tab w:val="right" w:pos="9637"/>
      </w:tabs>
    </w:pPr>
  </w:style>
  <w:style w:type="paragraph" w:styleId="TabellenInhalt" w:customStyle="1">
    <w:name w:val="Tabellen Inhalt"/>
    <w:basedOn w:val="Standard"/>
    <w:pPr>
      <w:suppressLineNumbers/>
    </w:pPr>
  </w:style>
  <w:style w:type="paragraph" w:styleId="Tabellenberschrift" w:customStyle="1">
    <w:name w:val="Tabellen Überschrift"/>
    <w:basedOn w:val="TabellenInhalt"/>
    <w:pPr>
      <w:jc w:val="center"/>
    </w:pPr>
    <w:rPr>
      <w:b/>
      <w:bCs/>
    </w:rPr>
  </w:style>
  <w:style w:type="paragraph" w:styleId="Fuzeile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styleId="Heading11" w:customStyle="1">
    <w:name w:val="Heading 11"/>
    <w:basedOn w:val="Standard"/>
    <w:next w:val="Standard"/>
    <w:rsid w:val="008653AE"/>
    <w:pPr>
      <w:keepNext/>
      <w:tabs>
        <w:tab w:val="left" w:pos="1944"/>
      </w:tabs>
      <w:spacing w:before="240" w:after="60"/>
    </w:pPr>
    <w:rPr>
      <w:rFonts w:ascii="Arial" w:hAnsi="Arial" w:eastAsia="Arial" w:cs="Arial"/>
      <w:b/>
      <w:bCs/>
      <w:sz w:val="32"/>
      <w:szCs w:val="32"/>
    </w:rPr>
  </w:style>
  <w:style w:type="paragraph" w:styleId="Heading21" w:customStyle="1">
    <w:name w:val="Heading 21"/>
    <w:basedOn w:val="Standard"/>
    <w:next w:val="Standard"/>
    <w:rsid w:val="008653AE"/>
    <w:pPr>
      <w:keepNext/>
      <w:tabs>
        <w:tab w:val="num" w:pos="0"/>
        <w:tab w:val="left" w:pos="2232"/>
      </w:tabs>
      <w:spacing w:before="240" w:after="60"/>
      <w:ind w:left="1116" w:hanging="576"/>
    </w:pPr>
    <w:rPr>
      <w:rFonts w:ascii="Arial" w:hAnsi="Arial" w:eastAsia="Arial" w:cs="Arial"/>
      <w:b/>
      <w:bCs/>
      <w:i/>
      <w:iCs/>
      <w:sz w:val="28"/>
      <w:szCs w:val="28"/>
    </w:rPr>
  </w:style>
  <w:style w:type="paragraph" w:styleId="isselectedend" w:customStyle="1">
    <w:name w:val="isselectedend"/>
    <w:basedOn w:val="Standard"/>
    <w:rsid w:val="004C7E50"/>
    <w:pPr>
      <w:widowControl/>
      <w:suppressAutoHyphens w:val="0"/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eastAsia="de-AT" w:bidi="ar-SA"/>
    </w:rPr>
  </w:style>
  <w:style w:type="paragraph" w:styleId="StandardWeb">
    <w:name w:val="Normal (Web)"/>
    <w:basedOn w:val="Standard"/>
    <w:uiPriority w:val="99"/>
    <w:semiHidden/>
    <w:unhideWhenUsed/>
    <w:rsid w:val="004C7E50"/>
    <w:pPr>
      <w:widowControl/>
      <w:suppressAutoHyphens w:val="0"/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eastAsia="de-AT" w:bidi="ar-SA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4C7E50"/>
    <w:rPr>
      <w:sz w:val="20"/>
      <w:szCs w:val="18"/>
    </w:rPr>
  </w:style>
  <w:style w:type="character" w:styleId="FunotentextZchn" w:customStyle="1">
    <w:name w:val="Fußnotentext Zchn"/>
    <w:basedOn w:val="Absatz-Standardschriftart"/>
    <w:link w:val="Funotentext"/>
    <w:uiPriority w:val="99"/>
    <w:semiHidden/>
    <w:rsid w:val="004C7E50"/>
    <w:rPr>
      <w:rFonts w:ascii="Tahoma" w:hAnsi="Tahoma" w:eastAsia="SimSun" w:cs="Mangal"/>
      <w:kern w:val="1"/>
      <w:szCs w:val="18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image" Target="/media/image2.png" Id="rId255805380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3337CEC48D38F42947FBA6BFD31BBC1" ma:contentTypeVersion="3" ma:contentTypeDescription="Ein neues Dokument erstellen." ma:contentTypeScope="" ma:versionID="ee6f7a5786e7de5adb90ac3e7fcb8330">
  <xsd:schema xmlns:xsd="http://www.w3.org/2001/XMLSchema" xmlns:xs="http://www.w3.org/2001/XMLSchema" xmlns:p="http://schemas.microsoft.com/office/2006/metadata/properties" xmlns:ns2="05a2e99b-8776-4ea1-abd3-61212bf4af83" targetNamespace="http://schemas.microsoft.com/office/2006/metadata/properties" ma:root="true" ma:fieldsID="afd160e65d02ffed334f98d08d76701e" ns2:_="">
    <xsd:import namespace="05a2e99b-8776-4ea1-abd3-61212bf4af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2e99b-8776-4ea1-abd3-61212bf4af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B57C2F-B852-4CDB-B8C8-AAB469CCF8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3263EF-6D68-4CC5-BC09-E3D4B648D9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a2e99b-8776-4ea1-abd3-61212bf4af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34E9EB-E14C-49D9-945B-89B27E2F3CE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AD34009-2DAE-413C-A27E-62A6224F8FA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Stephan Wieninger</dc:creator>
  <keywords/>
  <lastModifiedBy>Halm Emanuel</lastModifiedBy>
  <revision>12</revision>
  <lastPrinted>1900-01-01T08:00:00.0000000Z</lastPrinted>
  <dcterms:created xsi:type="dcterms:W3CDTF">2025-08-21T20:59:00.0000000Z</dcterms:created>
  <dcterms:modified xsi:type="dcterms:W3CDTF">2026-04-21T08:20:38.1908956Z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0x010100D3337CEC48D38F42947FBA6BFD31BBC1</vt:lpwstr>
  </property>
</Properties>
</file>